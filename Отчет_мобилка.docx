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676191" w14:textId="036983CB" w:rsidR="00A9204E" w:rsidRPr="00575318" w:rsidRDefault="008A6336" w:rsidP="008A6336">
      <w:pPr>
        <w:ind w:firstLine="851"/>
        <w:jc w:val="center"/>
        <w:rPr>
          <w:rFonts w:ascii="Times New Roman" w:hAnsi="Times New Roman" w:cs="Times New Roman"/>
          <w:b/>
          <w:bCs/>
          <w:sz w:val="80"/>
          <w:szCs w:val="80"/>
        </w:rPr>
      </w:pPr>
      <w:bookmarkStart w:id="0" w:name="_Hlk120903319"/>
      <w:bookmarkEnd w:id="0"/>
      <w:r w:rsidRPr="00575318">
        <w:rPr>
          <w:rFonts w:ascii="Times New Roman" w:hAnsi="Times New Roman" w:cs="Times New Roman"/>
          <w:b/>
          <w:bCs/>
          <w:sz w:val="80"/>
          <w:szCs w:val="80"/>
        </w:rPr>
        <w:t>Отчет</w:t>
      </w:r>
    </w:p>
    <w:p w14:paraId="26CA461D" w14:textId="77777777" w:rsidR="008A6336" w:rsidRPr="00575318" w:rsidRDefault="008A6336" w:rsidP="005C6B65">
      <w:pPr>
        <w:ind w:firstLine="851"/>
        <w:jc w:val="center"/>
        <w:rPr>
          <w:rFonts w:ascii="Times New Roman" w:hAnsi="Times New Roman" w:cs="Times New Roman"/>
          <w:b/>
          <w:bCs/>
          <w:sz w:val="80"/>
          <w:szCs w:val="80"/>
        </w:rPr>
      </w:pPr>
    </w:p>
    <w:p w14:paraId="1298303E" w14:textId="294CF3F4" w:rsidR="00A019BE" w:rsidRPr="006A47B6" w:rsidRDefault="008A6336" w:rsidP="005C6B65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575318">
        <w:rPr>
          <w:rFonts w:ascii="Times New Roman" w:hAnsi="Times New Roman" w:cs="Times New Roman"/>
          <w:sz w:val="28"/>
          <w:szCs w:val="28"/>
        </w:rPr>
        <w:t xml:space="preserve">Тема: Разработка </w:t>
      </w:r>
      <w:r w:rsidRPr="00575318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777FED">
        <w:rPr>
          <w:rFonts w:ascii="Times New Roman" w:hAnsi="Times New Roman" w:cs="Times New Roman"/>
          <w:sz w:val="28"/>
          <w:szCs w:val="28"/>
        </w:rPr>
        <w:t>-</w:t>
      </w:r>
      <w:r w:rsidRPr="00575318">
        <w:rPr>
          <w:rFonts w:ascii="Times New Roman" w:hAnsi="Times New Roman" w:cs="Times New Roman"/>
          <w:sz w:val="28"/>
          <w:szCs w:val="28"/>
        </w:rPr>
        <w:t>приложен</w:t>
      </w:r>
      <w:r w:rsidR="004033C1" w:rsidRPr="00575318">
        <w:rPr>
          <w:rFonts w:ascii="Times New Roman" w:hAnsi="Times New Roman" w:cs="Times New Roman"/>
          <w:sz w:val="28"/>
          <w:szCs w:val="28"/>
        </w:rPr>
        <w:t>ий</w:t>
      </w:r>
    </w:p>
    <w:p w14:paraId="795CE6BC" w14:textId="77777777" w:rsidR="00A019BE" w:rsidRPr="00575318" w:rsidRDefault="00A019BE" w:rsidP="00A019BE">
      <w:pPr>
        <w:jc w:val="right"/>
        <w:rPr>
          <w:rFonts w:ascii="Times New Roman" w:hAnsi="Times New Roman" w:cs="Times New Roman"/>
          <w:i/>
          <w:iCs/>
          <w:sz w:val="16"/>
          <w:szCs w:val="16"/>
        </w:rPr>
      </w:pPr>
    </w:p>
    <w:p w14:paraId="0F6151FE" w14:textId="77777777" w:rsidR="00A019BE" w:rsidRPr="00575318" w:rsidRDefault="00A019BE" w:rsidP="00A019BE">
      <w:pPr>
        <w:jc w:val="right"/>
        <w:rPr>
          <w:rFonts w:ascii="Times New Roman" w:hAnsi="Times New Roman" w:cs="Times New Roman"/>
          <w:i/>
          <w:iCs/>
          <w:sz w:val="16"/>
          <w:szCs w:val="16"/>
        </w:rPr>
      </w:pPr>
    </w:p>
    <w:p w14:paraId="6082CA44" w14:textId="77777777" w:rsidR="00A019BE" w:rsidRPr="00575318" w:rsidRDefault="00A019BE" w:rsidP="00A019BE">
      <w:pPr>
        <w:jc w:val="right"/>
        <w:rPr>
          <w:rFonts w:ascii="Times New Roman" w:hAnsi="Times New Roman" w:cs="Times New Roman"/>
          <w:i/>
          <w:iCs/>
          <w:sz w:val="16"/>
          <w:szCs w:val="16"/>
        </w:rPr>
      </w:pPr>
    </w:p>
    <w:p w14:paraId="1EF1961D" w14:textId="5767BDFB" w:rsidR="008A6336" w:rsidRPr="00575318" w:rsidRDefault="008A6336" w:rsidP="00A019BE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7531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1.Первое </w:t>
      </w:r>
      <w:r w:rsidRPr="00575318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Android</w:t>
      </w:r>
      <w:r w:rsidRPr="00575318">
        <w:rPr>
          <w:rFonts w:ascii="Times New Roman" w:hAnsi="Times New Roman" w:cs="Times New Roman"/>
          <w:b/>
          <w:bCs/>
          <w:i/>
          <w:iCs/>
          <w:sz w:val="28"/>
          <w:szCs w:val="28"/>
        </w:rPr>
        <w:t>-приложение</w:t>
      </w:r>
    </w:p>
    <w:p w14:paraId="099CDC59" w14:textId="77777777" w:rsidR="008A6336" w:rsidRPr="00575318" w:rsidRDefault="008A6336" w:rsidP="008A6336">
      <w:pPr>
        <w:pStyle w:val="afff7"/>
        <w:ind w:left="1211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54F9B39" w14:textId="5E1BDC3B" w:rsidR="008A6336" w:rsidRPr="00575318" w:rsidRDefault="00A019BE" w:rsidP="008A6336">
      <w:pPr>
        <w:ind w:firstLine="851"/>
        <w:jc w:val="center"/>
        <w:rPr>
          <w:rFonts w:ascii="Times New Roman" w:hAnsi="Times New Roman" w:cs="Times New Roman"/>
        </w:rPr>
      </w:pPr>
      <w:r w:rsidRPr="00575318">
        <w:rPr>
          <w:rFonts w:ascii="Times New Roman" w:hAnsi="Times New Roman" w:cs="Times New Roman"/>
          <w:noProof/>
        </w:rPr>
        <w:drawing>
          <wp:inline distT="0" distB="0" distL="0" distR="0" wp14:anchorId="63AF21CC" wp14:editId="2CFC873A">
            <wp:extent cx="2168080" cy="4787121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1089" cy="481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C8FB" w14:textId="7893C480" w:rsidR="00A019BE" w:rsidRPr="00575318" w:rsidRDefault="00A019BE" w:rsidP="00A019BE">
      <w:pPr>
        <w:ind w:firstLine="851"/>
        <w:jc w:val="center"/>
        <w:rPr>
          <w:rFonts w:ascii="Times New Roman" w:hAnsi="Times New Roman" w:cs="Times New Roman"/>
        </w:rPr>
      </w:pPr>
      <w:r w:rsidRPr="00575318">
        <w:rPr>
          <w:rFonts w:ascii="Times New Roman" w:hAnsi="Times New Roman" w:cs="Times New Roman"/>
        </w:rPr>
        <w:t xml:space="preserve">Рисунок 1. Итоговое </w:t>
      </w:r>
      <w:r w:rsidRPr="00575318">
        <w:rPr>
          <w:rFonts w:ascii="Times New Roman" w:hAnsi="Times New Roman" w:cs="Times New Roman"/>
          <w:lang w:val="en-US"/>
        </w:rPr>
        <w:t>Android</w:t>
      </w:r>
      <w:r w:rsidRPr="00575318">
        <w:rPr>
          <w:rFonts w:ascii="Times New Roman" w:hAnsi="Times New Roman" w:cs="Times New Roman"/>
        </w:rPr>
        <w:t>-приложение. Тест.</w:t>
      </w:r>
    </w:p>
    <w:p w14:paraId="2A08C9CF" w14:textId="77777777" w:rsidR="00A019BE" w:rsidRPr="00575318" w:rsidRDefault="00A019BE" w:rsidP="00A019B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6687B4" w14:textId="77777777" w:rsidR="00A019BE" w:rsidRPr="00575318" w:rsidRDefault="00A019BE" w:rsidP="00A019B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BB42F7" w14:textId="77777777" w:rsidR="00A019BE" w:rsidRPr="00575318" w:rsidRDefault="00A019BE" w:rsidP="006F73C0">
      <w:pPr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531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Основы построения приложения</w:t>
      </w:r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1CA1AF14" w14:textId="14EE3D93" w:rsidR="0087697D" w:rsidRDefault="00A019BE" w:rsidP="00155973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Приложение </w:t>
      </w:r>
      <w:proofErr w:type="spellStart"/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t>DriodQuest</w:t>
      </w:r>
      <w:proofErr w:type="spellEnd"/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состоит из активности (</w:t>
      </w:r>
      <w:proofErr w:type="spellStart"/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t>activity</w:t>
      </w:r>
      <w:proofErr w:type="spellEnd"/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t>) и макета</w:t>
      </w:r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(</w:t>
      </w:r>
      <w:proofErr w:type="spellStart"/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t>layout</w:t>
      </w:r>
      <w:proofErr w:type="spellEnd"/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t>):</w:t>
      </w:r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1559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</w:t>
      </w:r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Активность представлена экземпляром </w:t>
      </w:r>
      <w:proofErr w:type="spellStart"/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t>Activity</w:t>
      </w:r>
      <w:proofErr w:type="spellEnd"/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класса из </w:t>
      </w:r>
      <w:proofErr w:type="spellStart"/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t>Android</w:t>
      </w:r>
      <w:proofErr w:type="spellEnd"/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SDK. Она отвечает за взаимодействие пользователя с информацией на</w:t>
      </w:r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экране.</w:t>
      </w:r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Чтобы реализовать функциональность, необходимую приложению,</w:t>
      </w:r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разработчик пишет </w:t>
      </w:r>
      <w:proofErr w:type="spellStart"/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t>субклассы</w:t>
      </w:r>
      <w:proofErr w:type="spellEnd"/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t>Activity</w:t>
      </w:r>
      <w:proofErr w:type="spellEnd"/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простом приложении бывает</w:t>
      </w:r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достаточно одного </w:t>
      </w:r>
      <w:proofErr w:type="spellStart"/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t>субкласса</w:t>
      </w:r>
      <w:proofErr w:type="spellEnd"/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t>; в сложном приложении их может</w:t>
      </w:r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потребоваться несколько.</w:t>
      </w:r>
      <w:r w:rsidR="001559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t>DriodQuest</w:t>
      </w:r>
      <w:proofErr w:type="spellEnd"/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простое приложение, поэтому в нем используется всего</w:t>
      </w:r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один </w:t>
      </w:r>
      <w:proofErr w:type="spellStart"/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t>субкласс</w:t>
      </w:r>
      <w:proofErr w:type="spellEnd"/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t>Activity</w:t>
      </w:r>
      <w:proofErr w:type="spellEnd"/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именем </w:t>
      </w:r>
      <w:proofErr w:type="spellStart"/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t>QuestActivity</w:t>
      </w:r>
      <w:proofErr w:type="spellEnd"/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Класс </w:t>
      </w:r>
      <w:proofErr w:type="spellStart"/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t>QuestActivity</w:t>
      </w:r>
      <w:proofErr w:type="spellEnd"/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управляет</w:t>
      </w:r>
      <w:r w:rsidR="001559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пользовательским интерфейсом, изображенным на рисунке 1.</w:t>
      </w:r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Макет определяет набор объектов пользовательского интерфейса и их</w:t>
      </w:r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расположение на экране. Приложение </w:t>
      </w:r>
      <w:proofErr w:type="spellStart"/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t>DriodQuest</w:t>
      </w:r>
      <w:proofErr w:type="spellEnd"/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включает файл макета с</w:t>
      </w:r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именем activity_quest.xml. Разметка XML в этом файле определяет</w:t>
      </w:r>
      <w:r w:rsidRPr="0057531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пользовательский интерфейс, изображенный на рисунке 1.2</w:t>
      </w:r>
    </w:p>
    <w:p w14:paraId="0895058F" w14:textId="31150055" w:rsidR="0087697D" w:rsidRDefault="0087697D" w:rsidP="0087697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4548EB0" wp14:editId="499F693E">
            <wp:simplePos x="0" y="0"/>
            <wp:positionH relativeFrom="page">
              <wp:posOffset>914400</wp:posOffset>
            </wp:positionH>
            <wp:positionV relativeFrom="paragraph">
              <wp:posOffset>202565</wp:posOffset>
            </wp:positionV>
            <wp:extent cx="5978617" cy="3137535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617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2.2</w:t>
      </w:r>
    </w:p>
    <w:p w14:paraId="3DBFCEFF" w14:textId="626FBC78" w:rsidR="0087697D" w:rsidRDefault="0087697D" w:rsidP="0087697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EEBCAF" w14:textId="6D0E9658" w:rsidR="0087697D" w:rsidRDefault="0087697D" w:rsidP="0087697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214C3B" w14:textId="3ACD2531" w:rsidR="00155973" w:rsidRDefault="0087697D" w:rsidP="006F73C0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Первым этапом при создании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Android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-приложения является создание окружения для будущей работы с ним.</w:t>
      </w:r>
    </w:p>
    <w:p w14:paraId="6B18900E" w14:textId="77777777" w:rsidR="00155973" w:rsidRDefault="0015597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E151B81" w14:textId="77777777" w:rsidR="0087697D" w:rsidRDefault="0087697D" w:rsidP="006F73C0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98DD73" w14:textId="77777777" w:rsidR="00155973" w:rsidRDefault="00155973" w:rsidP="0015597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2.3</w:t>
      </w:r>
    </w:p>
    <w:p w14:paraId="297472D9" w14:textId="77777777" w:rsidR="00155973" w:rsidRDefault="00155973" w:rsidP="0015597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66C226" w14:textId="77777777" w:rsidR="00155973" w:rsidRDefault="00155973" w:rsidP="00155973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Здесь (рис. 2.3) даю название моему проекту, выбираю язык-программирования для работы с ним (</w:t>
      </w:r>
      <w:r w:rsidRPr="0087697D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Java</w:t>
      </w:r>
      <w:r w:rsidRPr="008769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Kotlin</w:t>
      </w:r>
      <w:r w:rsidRPr="0087697D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 моем случае выбор пал 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И теперь выбираем минимальную версию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Android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которая будет поддерживать приложение. Я выбрал версию «5.0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Lolipop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». </w:t>
      </w:r>
    </w:p>
    <w:p w14:paraId="6D293559" w14:textId="77777777" w:rsidR="00155973" w:rsidRDefault="00155973" w:rsidP="006F73C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3A93D1" w14:textId="77777777" w:rsidR="00155973" w:rsidRDefault="00155973" w:rsidP="006F73C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50D219" w14:textId="77777777" w:rsidR="00155973" w:rsidRDefault="00155973" w:rsidP="006F73C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A63FD3" w14:textId="104572C6" w:rsidR="0087697D" w:rsidRDefault="00155973" w:rsidP="006F73C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3D2A5FC" wp14:editId="2FAE799C">
                <wp:simplePos x="0" y="0"/>
                <wp:positionH relativeFrom="margin">
                  <wp:align>center</wp:align>
                </wp:positionH>
                <wp:positionV relativeFrom="page">
                  <wp:posOffset>413597</wp:posOffset>
                </wp:positionV>
                <wp:extent cx="3904615" cy="2929255"/>
                <wp:effectExtent l="0" t="0" r="19685" b="23495"/>
                <wp:wrapTopAndBottom/>
                <wp:docPr id="5" name="Группа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04615" cy="2929255"/>
                          <a:chOff x="2584" y="2406"/>
                          <a:chExt cx="7597" cy="5699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98" y="2421"/>
                            <a:ext cx="7567" cy="5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2591" y="2413"/>
                            <a:ext cx="7582" cy="56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7EF783" id="Группа 5" o:spid="_x0000_s1026" style="position:absolute;margin-left:0;margin-top:32.55pt;width:307.45pt;height:230.65pt;z-index:251660288;mso-position-horizontal:center;mso-position-horizontal-relative:margin;mso-position-vertical-relative:page;mso-width-relative:margin;mso-height-relative:margin" coordorigin="2584,2406" coordsize="7597,56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2598;top:2421;width:7567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">
                  <v:imagedata r:id="rId12" o:title=""/>
                </v:shape>
                <v:rect id="Rectangle 7" o:spid="_x0000_s1028" style="position:absolute;left:2591;top:2413;width:7582;height:56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" filled="f"/>
                <w10:wrap type="topAndBottom" anchorx="margin" anchory="page"/>
              </v:group>
            </w:pict>
          </mc:Fallback>
        </mc:AlternateContent>
      </w:r>
      <w:r w:rsidR="0087697D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следующем этапе я выбрал пустую активность (</w:t>
      </w:r>
      <w:r w:rsidR="0087697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Blank</w:t>
      </w:r>
      <w:r w:rsidR="0087697D" w:rsidRPr="008769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7697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Activity</w:t>
      </w:r>
      <w:r w:rsidR="0087697D" w:rsidRPr="008769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/ </w:t>
      </w:r>
      <w:r w:rsidR="0087697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Empty</w:t>
      </w:r>
      <w:r w:rsidR="0087697D" w:rsidRPr="008769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7697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Activity</w:t>
      </w:r>
      <w:r w:rsidR="0087697D" w:rsidRPr="0087697D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87697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4BFAF3C" w14:textId="6E9CC252" w:rsidR="006F73C0" w:rsidRDefault="006F73C0" w:rsidP="006F73C0">
      <w:pPr>
        <w:pStyle w:val="affff5"/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F73C0">
        <w:rPr>
          <w:rFonts w:ascii="Times New Roman" w:hAnsi="Times New Roman" w:cs="Times New Roman"/>
          <w:sz w:val="28"/>
          <w:szCs w:val="28"/>
        </w:rPr>
        <w:t>В</w:t>
      </w:r>
      <w:r w:rsidRPr="006F73C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3C0">
        <w:rPr>
          <w:rFonts w:ascii="Times New Roman" w:hAnsi="Times New Roman" w:cs="Times New Roman"/>
          <w:sz w:val="28"/>
          <w:szCs w:val="28"/>
        </w:rPr>
        <w:t>интерфейсе</w:t>
      </w:r>
      <w:r w:rsidRPr="006F73C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3C0">
        <w:rPr>
          <w:rFonts w:ascii="Times New Roman" w:hAnsi="Times New Roman" w:cs="Times New Roman"/>
          <w:sz w:val="28"/>
          <w:szCs w:val="28"/>
        </w:rPr>
        <w:t>QuestActivity</w:t>
      </w:r>
      <w:proofErr w:type="spellEnd"/>
      <w:r w:rsidRPr="006F73C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3C0">
        <w:rPr>
          <w:rFonts w:ascii="Times New Roman" w:hAnsi="Times New Roman" w:cs="Times New Roman"/>
          <w:sz w:val="28"/>
          <w:szCs w:val="28"/>
        </w:rPr>
        <w:t>будут</w:t>
      </w:r>
      <w:r w:rsidRPr="006F73C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3C0">
        <w:rPr>
          <w:rFonts w:ascii="Times New Roman" w:hAnsi="Times New Roman" w:cs="Times New Roman"/>
          <w:sz w:val="28"/>
          <w:szCs w:val="28"/>
        </w:rPr>
        <w:t>задействованы</w:t>
      </w:r>
      <w:r w:rsidRPr="006F73C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3C0">
        <w:rPr>
          <w:rFonts w:ascii="Times New Roman" w:hAnsi="Times New Roman" w:cs="Times New Roman"/>
          <w:sz w:val="28"/>
          <w:szCs w:val="28"/>
        </w:rPr>
        <w:t>пять</w:t>
      </w:r>
      <w:r w:rsidRPr="006F73C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3C0">
        <w:rPr>
          <w:rFonts w:ascii="Times New Roman" w:hAnsi="Times New Roman" w:cs="Times New Roman"/>
          <w:sz w:val="28"/>
          <w:szCs w:val="28"/>
        </w:rPr>
        <w:t>виджетов:</w:t>
      </w:r>
      <w:r w:rsidRPr="006F73C0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6F73C0">
        <w:rPr>
          <w:rFonts w:ascii="Times New Roman" w:hAnsi="Times New Roman" w:cs="Times New Roman"/>
          <w:sz w:val="28"/>
          <w:szCs w:val="28"/>
        </w:rPr>
        <w:t>вертикальный</w:t>
      </w:r>
      <w:r w:rsidRPr="006F73C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3C0">
        <w:rPr>
          <w:rFonts w:ascii="Times New Roman" w:hAnsi="Times New Roman" w:cs="Times New Roman"/>
          <w:sz w:val="28"/>
          <w:szCs w:val="28"/>
        </w:rPr>
        <w:t>виджет</w:t>
      </w:r>
      <w:r w:rsidRPr="006F73C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3C0">
        <w:rPr>
          <w:rFonts w:ascii="Times New Roman" w:hAnsi="Times New Roman" w:cs="Times New Roman"/>
          <w:sz w:val="28"/>
          <w:szCs w:val="28"/>
        </w:rPr>
        <w:t>LinearLayout</w:t>
      </w:r>
      <w:proofErr w:type="spellEnd"/>
      <w:r w:rsidRPr="006F73C0">
        <w:rPr>
          <w:rFonts w:ascii="Times New Roman" w:hAnsi="Times New Roman" w:cs="Times New Roman"/>
          <w:sz w:val="28"/>
          <w:szCs w:val="28"/>
        </w:rPr>
        <w:t>;</w:t>
      </w:r>
      <w:r w:rsidRPr="006F73C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3C0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6F73C0">
        <w:rPr>
          <w:rFonts w:ascii="Times New Roman" w:hAnsi="Times New Roman" w:cs="Times New Roman"/>
          <w:sz w:val="28"/>
          <w:szCs w:val="28"/>
        </w:rPr>
        <w:t>;</w:t>
      </w:r>
      <w:r w:rsidRPr="006F73C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3C0">
        <w:rPr>
          <w:rFonts w:ascii="Times New Roman" w:hAnsi="Times New Roman" w:cs="Times New Roman"/>
          <w:sz w:val="28"/>
          <w:szCs w:val="28"/>
        </w:rPr>
        <w:t>горизонтальный</w:t>
      </w:r>
      <w:r w:rsidRPr="006F73C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3C0">
        <w:rPr>
          <w:rFonts w:ascii="Times New Roman" w:hAnsi="Times New Roman" w:cs="Times New Roman"/>
          <w:sz w:val="28"/>
          <w:szCs w:val="28"/>
        </w:rPr>
        <w:t>виджет</w:t>
      </w:r>
      <w:r w:rsidRPr="006F73C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3C0">
        <w:rPr>
          <w:rFonts w:ascii="Times New Roman" w:hAnsi="Times New Roman" w:cs="Times New Roman"/>
          <w:sz w:val="28"/>
          <w:szCs w:val="28"/>
        </w:rPr>
        <w:t>LinearLayout</w:t>
      </w:r>
      <w:proofErr w:type="spellEnd"/>
      <w:r w:rsidRPr="006F73C0">
        <w:rPr>
          <w:rFonts w:ascii="Times New Roman" w:hAnsi="Times New Roman" w:cs="Times New Roman"/>
          <w:sz w:val="28"/>
          <w:szCs w:val="28"/>
        </w:rPr>
        <w:t>;</w:t>
      </w:r>
      <w:r w:rsidRPr="006F73C0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6F73C0">
        <w:rPr>
          <w:rFonts w:ascii="Times New Roman" w:hAnsi="Times New Roman" w:cs="Times New Roman"/>
          <w:sz w:val="28"/>
          <w:szCs w:val="28"/>
        </w:rPr>
        <w:t>две</w:t>
      </w:r>
      <w:r w:rsidRPr="006F73C0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6F73C0">
        <w:rPr>
          <w:rFonts w:ascii="Times New Roman" w:hAnsi="Times New Roman" w:cs="Times New Roman"/>
          <w:sz w:val="28"/>
          <w:szCs w:val="28"/>
        </w:rPr>
        <w:t>кнопки</w:t>
      </w:r>
      <w:r w:rsidRPr="006F73C0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proofErr w:type="spellStart"/>
      <w:r w:rsidRPr="006F73C0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41DE853" w14:textId="31B60242" w:rsidR="006F73C0" w:rsidRDefault="006F73C0" w:rsidP="006F73C0">
      <w:pPr>
        <w:pStyle w:val="affff5"/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Определившись с </w:t>
      </w:r>
      <w:proofErr w:type="gramStart"/>
      <w:r>
        <w:rPr>
          <w:rFonts w:ascii="Times New Roman" w:hAnsi="Times New Roman" w:cs="Times New Roman"/>
          <w:sz w:val="28"/>
          <w:szCs w:val="28"/>
        </w:rPr>
        <w:t>виджетами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я создал две кнопки</w:t>
      </w:r>
      <w:r w:rsidRPr="006F73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6F73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F73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>
        <w:rPr>
          <w:rFonts w:ascii="Times New Roman" w:hAnsi="Times New Roman" w:cs="Times New Roman"/>
          <w:sz w:val="28"/>
          <w:szCs w:val="28"/>
        </w:rPr>
        <w:t xml:space="preserve"> после чего присвоил им функцию, позволяющую определить правильность вопроса. Перед этим я заранее определил вопросы в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6F73C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, где также определяются все имеющиеся кнопки и остальные виджеты. </w:t>
      </w:r>
    </w:p>
    <w:p w14:paraId="240FDCF1" w14:textId="0113265E" w:rsidR="006F73C0" w:rsidRDefault="006F73C0" w:rsidP="006F73C0">
      <w:pPr>
        <w:pStyle w:val="affff5"/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Вопросов было добавлено 5(в будущем их будет уже 10) и каждому вопросу был присвоен собственный ответ.</w:t>
      </w:r>
    </w:p>
    <w:p w14:paraId="40DF1B4C" w14:textId="464AC57B" w:rsidR="006F73C0" w:rsidRDefault="006F73C0" w:rsidP="006F73C0">
      <w:pPr>
        <w:pStyle w:val="affff5"/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этапом была добавлена адаптивность. Она позволяет пользоваться приложением в горизонтальном </w:t>
      </w:r>
      <w:r w:rsidR="006A47B6">
        <w:rPr>
          <w:rFonts w:ascii="Times New Roman" w:hAnsi="Times New Roman" w:cs="Times New Roman"/>
          <w:sz w:val="28"/>
          <w:szCs w:val="28"/>
        </w:rPr>
        <w:t xml:space="preserve">положении. </w:t>
      </w:r>
    </w:p>
    <w:p w14:paraId="3D86C824" w14:textId="0F70229F" w:rsidR="006A47B6" w:rsidRDefault="006A47B6" w:rsidP="006F73C0">
      <w:pPr>
        <w:pStyle w:val="affff5"/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к кнопкам «Да» и «Нет» были добавлены кнопки «Далее» и «Назад». Позже они будут изменены в кнопки с иконками в виде стрелок. Они позволяют передвигаться по </w:t>
      </w:r>
      <w:proofErr w:type="gramStart"/>
      <w:r>
        <w:rPr>
          <w:rFonts w:ascii="Times New Roman" w:hAnsi="Times New Roman" w:cs="Times New Roman"/>
          <w:sz w:val="28"/>
          <w:szCs w:val="28"/>
        </w:rPr>
        <w:t>вопросам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 показывая при этом верным или нет оказался эти самые пропущенные вопросы.</w:t>
      </w:r>
    </w:p>
    <w:p w14:paraId="701D42DB" w14:textId="54F25003" w:rsidR="00155973" w:rsidRDefault="006A47B6" w:rsidP="00155973">
      <w:pPr>
        <w:pStyle w:val="affff5"/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оставалось добавить кнопку «Солгать» или «Соврать» позволяющую показать ответ на выбранный вопрос. При выборе этой кнопке на экране владельца вылезает сообщение «Вы лжец». Указывающую на нечестность выбранного ответа.</w:t>
      </w:r>
    </w:p>
    <w:p w14:paraId="613ABCD9" w14:textId="2871E320" w:rsidR="00777FED" w:rsidRDefault="00155973" w:rsidP="00777FED">
      <w:pPr>
        <w:pStyle w:val="affff5"/>
        <w:spacing w:after="0"/>
        <w:ind w:firstLine="851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55973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 xml:space="preserve">2. Создание нового проекта </w:t>
      </w:r>
      <w:proofErr w:type="spellStart"/>
      <w:r w:rsidRPr="00155973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BookDepository</w:t>
      </w:r>
      <w:proofErr w:type="spellEnd"/>
      <w:r w:rsidR="00777FE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(</w:t>
      </w:r>
      <w:proofErr w:type="spellStart"/>
      <w:r w:rsidR="00777FE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DeceitActivity</w:t>
      </w:r>
      <w:proofErr w:type="spellEnd"/>
      <w:r w:rsidR="00777FED" w:rsidRPr="00777FED">
        <w:rPr>
          <w:rFonts w:ascii="Times New Roman" w:hAnsi="Times New Roman" w:cs="Times New Roman"/>
          <w:b/>
          <w:bCs/>
          <w:i/>
          <w:iCs/>
          <w:sz w:val="28"/>
          <w:szCs w:val="28"/>
        </w:rPr>
        <w:t>)</w:t>
      </w:r>
    </w:p>
    <w:p w14:paraId="34230769" w14:textId="02674278" w:rsidR="00777FED" w:rsidRDefault="00777FED" w:rsidP="00777FED">
      <w:pPr>
        <w:pStyle w:val="affff5"/>
        <w:spacing w:after="0"/>
        <w:ind w:firstLine="851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2082BD9D" w14:textId="22AEC8A2" w:rsidR="009420C3" w:rsidRPr="009420C3" w:rsidRDefault="00777FED" w:rsidP="009420C3">
      <w:pPr>
        <w:pStyle w:val="affff5"/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7FED">
        <w:rPr>
          <w:rFonts w:ascii="Times New Roman" w:hAnsi="Times New Roman" w:cs="Times New Roman"/>
          <w:sz w:val="28"/>
          <w:szCs w:val="28"/>
        </w:rPr>
        <w:t xml:space="preserve">Создание нового проекта начинается ровно также, как и создание первого приложения. </w:t>
      </w:r>
      <w:r w:rsidR="009420C3">
        <w:rPr>
          <w:rFonts w:ascii="Times New Roman" w:hAnsi="Times New Roman" w:cs="Times New Roman"/>
          <w:sz w:val="28"/>
          <w:szCs w:val="28"/>
        </w:rPr>
        <w:t xml:space="preserve">Данное приложение предназначено для учета прочтенных книг. </w:t>
      </w:r>
    </w:p>
    <w:p w14:paraId="242E3901" w14:textId="6943CEE5" w:rsidR="009420C3" w:rsidRPr="009420C3" w:rsidRDefault="009420C3" w:rsidP="009420C3">
      <w:pPr>
        <w:pStyle w:val="affff5"/>
        <w:spacing w:line="276" w:lineRule="auto"/>
        <w:ind w:right="237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420C3">
        <w:rPr>
          <w:rFonts w:ascii="Times New Roman" w:hAnsi="Times New Roman" w:cs="Times New Roman"/>
          <w:sz w:val="28"/>
          <w:szCs w:val="28"/>
        </w:rPr>
        <w:t>В</w:t>
      </w:r>
      <w:r w:rsidRPr="009420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приложении</w:t>
      </w:r>
      <w:r w:rsidRPr="009420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9420C3">
        <w:rPr>
          <w:rFonts w:ascii="Times New Roman" w:hAnsi="Times New Roman" w:cs="Times New Roman"/>
          <w:sz w:val="28"/>
          <w:szCs w:val="28"/>
        </w:rPr>
        <w:t>BookDepository</w:t>
      </w:r>
      <w:proofErr w:type="spellEnd"/>
      <w:r w:rsidRPr="009420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пользователь</w:t>
      </w:r>
      <w:r w:rsidRPr="009420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создает</w:t>
      </w:r>
      <w:r w:rsidRPr="009420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запись</w:t>
      </w:r>
      <w:r w:rsidRPr="009420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о</w:t>
      </w:r>
      <w:r w:rsidRPr="009420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книге,</w:t>
      </w:r>
      <w:r w:rsidRPr="009420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которую</w:t>
      </w:r>
      <w:r w:rsidRPr="009420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планирует</w:t>
      </w:r>
      <w:r w:rsidRPr="009420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прочитать,</w:t>
      </w:r>
      <w:r w:rsidRPr="009420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с</w:t>
      </w:r>
      <w:r w:rsidRPr="009420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заголовком,</w:t>
      </w:r>
      <w:r w:rsidRPr="009420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датой</w:t>
      </w:r>
      <w:r w:rsidRPr="009420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и</w:t>
      </w:r>
      <w:r w:rsidRPr="009420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фотографией</w:t>
      </w:r>
      <w:r w:rsidRPr="009420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обложки.</w:t>
      </w:r>
      <w:r w:rsidRPr="009420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Также</w:t>
      </w:r>
      <w:r w:rsidRPr="009420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можно</w:t>
      </w:r>
      <w:r w:rsidRPr="009420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 xml:space="preserve">отправить отзыв о книге по электронной почте, опубликовать его в </w:t>
      </w:r>
      <w:proofErr w:type="spellStart"/>
      <w:r w:rsidRPr="009420C3">
        <w:rPr>
          <w:rFonts w:ascii="Times New Roman" w:hAnsi="Times New Roman" w:cs="Times New Roman"/>
          <w:sz w:val="28"/>
          <w:szCs w:val="28"/>
        </w:rPr>
        <w:t>Twitter</w:t>
      </w:r>
      <w:proofErr w:type="spellEnd"/>
      <w:r w:rsidRPr="009420C3">
        <w:rPr>
          <w:rFonts w:ascii="Times New Roman" w:hAnsi="Times New Roman" w:cs="Times New Roman"/>
          <w:sz w:val="28"/>
          <w:szCs w:val="28"/>
        </w:rPr>
        <w:t>,</w:t>
      </w:r>
      <w:r w:rsidRPr="009420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9420C3"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 w:rsidRPr="009420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или</w:t>
      </w:r>
      <w:r w:rsidRPr="009420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другом</w:t>
      </w:r>
      <w:r w:rsidRPr="009420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приложении.</w:t>
      </w:r>
      <w:r w:rsidRPr="009420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Сообщая</w:t>
      </w:r>
      <w:r w:rsidRPr="009420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о</w:t>
      </w:r>
      <w:r w:rsidRPr="009420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прочтенных</w:t>
      </w:r>
      <w:r w:rsidRPr="009420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книгах,</w:t>
      </w:r>
      <w:r w:rsidRPr="009420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пользователь</w:t>
      </w:r>
      <w:r w:rsidRPr="009420C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мотивирует других</w:t>
      </w:r>
      <w:r w:rsidRPr="009420C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больше</w:t>
      </w:r>
      <w:r w:rsidRPr="009420C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читать.</w:t>
      </w:r>
      <w:r>
        <w:rPr>
          <w:rFonts w:ascii="Times New Roman" w:hAnsi="Times New Roman" w:cs="Times New Roman"/>
          <w:sz w:val="28"/>
          <w:szCs w:val="28"/>
        </w:rPr>
        <w:t xml:space="preserve"> (рис 2)</w:t>
      </w:r>
    </w:p>
    <w:p w14:paraId="3F022C0D" w14:textId="5CA6977E" w:rsidR="009420C3" w:rsidRPr="009420C3" w:rsidRDefault="009420C3" w:rsidP="009420C3">
      <w:pPr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1C342721" wp14:editId="77DF8E05">
                <wp:simplePos x="0" y="0"/>
                <wp:positionH relativeFrom="page">
                  <wp:posOffset>1682115</wp:posOffset>
                </wp:positionH>
                <wp:positionV relativeFrom="paragraph">
                  <wp:posOffset>217170</wp:posOffset>
                </wp:positionV>
                <wp:extent cx="2043430" cy="3618230"/>
                <wp:effectExtent l="0" t="0" r="0" b="0"/>
                <wp:wrapTopAndBottom/>
                <wp:docPr id="12" name="Группа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43430" cy="3618230"/>
                          <a:chOff x="3084" y="140"/>
                          <a:chExt cx="3218" cy="5698"/>
                        </a:xfrm>
                      </wpg:grpSpPr>
                      <pic:pic xmlns:pic="http://schemas.openxmlformats.org/drawingml/2006/picture">
                        <pic:nvPicPr>
                          <pic:cNvPr id="1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98" y="154"/>
                            <a:ext cx="3188" cy="5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3091" y="147"/>
                            <a:ext cx="3203" cy="56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41612C" id="Группа 12" o:spid="_x0000_s1026" style="position:absolute;margin-left:132.45pt;margin-top:17.1pt;width:160.9pt;height:284.9pt;z-index:-251655168;mso-wrap-distance-left:0;mso-wrap-distance-right:0;mso-position-horizontal-relative:page" coordorigin="3084,140" coordsize="3218,56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3098;top:154;width:3188;height:5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">
                  <v:imagedata r:id="rId14" o:title=""/>
                </v:shape>
                <v:rect id="Rectangle 10" o:spid="_x0000_s1028" style="position:absolute;left:3091;top:147;width:3203;height:5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" filled="f"/>
                <w10:wrap type="topAndBottom" anchorx="pag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17CDE898" wp14:editId="0D8D115B">
                <wp:simplePos x="0" y="0"/>
                <wp:positionH relativeFrom="page">
                  <wp:posOffset>3827780</wp:posOffset>
                </wp:positionH>
                <wp:positionV relativeFrom="paragraph">
                  <wp:posOffset>217170</wp:posOffset>
                </wp:positionV>
                <wp:extent cx="2043430" cy="3618230"/>
                <wp:effectExtent l="0" t="0" r="0" b="0"/>
                <wp:wrapTopAndBottom/>
                <wp:docPr id="15" name="Группа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43430" cy="3618230"/>
                          <a:chOff x="6463" y="140"/>
                          <a:chExt cx="3218" cy="5698"/>
                        </a:xfrm>
                      </wpg:grpSpPr>
                      <pic:pic xmlns:pic="http://schemas.openxmlformats.org/drawingml/2006/picture">
                        <pic:nvPicPr>
                          <pic:cNvPr id="16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78" y="154"/>
                            <a:ext cx="3188" cy="5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6470" y="147"/>
                            <a:ext cx="3203" cy="56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2D4362" id="Группа 15" o:spid="_x0000_s1026" style="position:absolute;margin-left:301.4pt;margin-top:17.1pt;width:160.9pt;height:284.9pt;z-index:-251654144;mso-wrap-distance-left:0;mso-wrap-distance-right:0;mso-position-horizontal-relative:page" coordorigin="6463,140" coordsize="3218,56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">
                <v:shape id="Picture 12" o:spid="_x0000_s1027" type="#_x0000_t75" style="position:absolute;left:6478;top:154;width:3188;height:5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">
                  <v:imagedata r:id="rId16" o:title=""/>
                </v:shape>
                <v:rect id="Rectangle 13" o:spid="_x0000_s1028" style="position:absolute;left:6470;top:147;width:3203;height:5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" filled="f"/>
                <w10:wrap type="topAndBottom" anchorx="page"/>
              </v:group>
            </w:pict>
          </mc:Fallback>
        </mc:AlternateContent>
      </w:r>
    </w:p>
    <w:p w14:paraId="05D35254" w14:textId="7E0E92CA" w:rsidR="009420C3" w:rsidRDefault="009420C3" w:rsidP="009420C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20C3">
        <w:rPr>
          <w:rFonts w:ascii="Times New Roman" w:hAnsi="Times New Roman" w:cs="Times New Roman"/>
          <w:sz w:val="28"/>
          <w:szCs w:val="28"/>
        </w:rPr>
        <w:t>Рисунок 2 – Приложение</w:t>
      </w:r>
      <w:r w:rsidRPr="009420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420C3">
        <w:rPr>
          <w:rFonts w:ascii="Times New Roman" w:hAnsi="Times New Roman" w:cs="Times New Roman"/>
          <w:sz w:val="28"/>
          <w:szCs w:val="28"/>
          <w:lang w:val="en-US"/>
        </w:rPr>
        <w:t>BookDepository</w:t>
      </w:r>
      <w:proofErr w:type="spellEnd"/>
    </w:p>
    <w:p w14:paraId="6E700816" w14:textId="25B1E21C" w:rsidR="009420C3" w:rsidRDefault="009420C3" w:rsidP="0000623A">
      <w:pPr>
        <w:pStyle w:val="affff5"/>
        <w:spacing w:before="48" w:line="276" w:lineRule="auto"/>
        <w:ind w:right="228" w:firstLine="71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20C3">
        <w:rPr>
          <w:rFonts w:ascii="Times New Roman" w:hAnsi="Times New Roman" w:cs="Times New Roman"/>
          <w:sz w:val="28"/>
          <w:szCs w:val="28"/>
        </w:rPr>
        <w:t>BookDepository</w:t>
      </w:r>
      <w:proofErr w:type="spellEnd"/>
      <w:r w:rsidRPr="009420C3">
        <w:rPr>
          <w:rFonts w:ascii="Times New Roman" w:hAnsi="Times New Roman" w:cs="Times New Roman"/>
          <w:sz w:val="28"/>
          <w:szCs w:val="28"/>
        </w:rPr>
        <w:t xml:space="preserve"> — сложное приложение, в нем используется интерфейс</w:t>
      </w:r>
      <w:r w:rsidRPr="009420C3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типа «список/детализация»: на главном экране выводится список желаемых к</w:t>
      </w:r>
      <w:r w:rsidRPr="009420C3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прочтению</w:t>
      </w:r>
      <w:r w:rsidRPr="009420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книг.</w:t>
      </w:r>
      <w:r w:rsidRPr="009420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Пользователь</w:t>
      </w:r>
      <w:r w:rsidRPr="009420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может</w:t>
      </w:r>
      <w:r w:rsidRPr="009420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добавить</w:t>
      </w:r>
      <w:r w:rsidRPr="009420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новую</w:t>
      </w:r>
      <w:r w:rsidRPr="009420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или</w:t>
      </w:r>
      <w:r w:rsidRPr="009420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выбрать</w:t>
      </w:r>
      <w:r w:rsidRPr="009420C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существующую</w:t>
      </w:r>
      <w:r w:rsidRPr="009420C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книгу</w:t>
      </w:r>
      <w:r w:rsidRPr="009420C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для</w:t>
      </w:r>
      <w:r w:rsidRPr="009420C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просмотра и</w:t>
      </w:r>
      <w:r w:rsidRPr="009420C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редактирования</w:t>
      </w:r>
      <w:r w:rsidRPr="009420C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420C3">
        <w:rPr>
          <w:rFonts w:ascii="Times New Roman" w:hAnsi="Times New Roman" w:cs="Times New Roman"/>
          <w:sz w:val="28"/>
          <w:szCs w:val="28"/>
        </w:rPr>
        <w:t>информации</w:t>
      </w:r>
      <w:r w:rsidRPr="009420C3">
        <w:rPr>
          <w:rFonts w:ascii="Times New Roman" w:hAnsi="Times New Roman" w:cs="Times New Roman"/>
          <w:sz w:val="28"/>
          <w:szCs w:val="28"/>
        </w:rPr>
        <w:t>.</w:t>
      </w:r>
    </w:p>
    <w:p w14:paraId="40685343" w14:textId="3F8A3140" w:rsidR="0000623A" w:rsidRDefault="0000623A" w:rsidP="0000623A">
      <w:pPr>
        <w:pStyle w:val="affff5"/>
        <w:spacing w:before="48" w:line="276" w:lineRule="auto"/>
        <w:ind w:right="228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первом этапе будет реализовано представление детализации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BookDepository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3903A0B" w14:textId="77777777" w:rsidR="0000623A" w:rsidRDefault="0000623A" w:rsidP="0000623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B60FD6" w14:textId="75759FBA" w:rsidR="0000623A" w:rsidRDefault="0000623A" w:rsidP="0000623A">
      <w:pPr>
        <w:pStyle w:val="affff5"/>
        <w:spacing w:before="48" w:line="276" w:lineRule="auto"/>
        <w:ind w:right="228" w:firstLine="7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BF0012" wp14:editId="3D208245">
            <wp:extent cx="2025015" cy="3599815"/>
            <wp:effectExtent l="0" t="0" r="0" b="635"/>
            <wp:docPr id="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DA911" w14:textId="6DFA72F9" w:rsidR="0000623A" w:rsidRDefault="0000623A" w:rsidP="0000623A">
      <w:pPr>
        <w:pStyle w:val="affff5"/>
        <w:spacing w:before="48" w:line="276" w:lineRule="auto"/>
        <w:ind w:right="228" w:firstLine="7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Итоговое приложение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BookDepository</w:t>
      </w:r>
      <w:proofErr w:type="spellEnd"/>
    </w:p>
    <w:p w14:paraId="7B3AA88F" w14:textId="4611C8A5" w:rsidR="0000623A" w:rsidRDefault="0000623A" w:rsidP="0000623A">
      <w:pPr>
        <w:pStyle w:val="affff5"/>
        <w:spacing w:before="72" w:line="276" w:lineRule="auto"/>
        <w:ind w:right="222" w:firstLine="7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Экранном, показанным на рисунке 2.2, будет управлять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-фрагмент с именем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BookFragment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Хостом экземпляра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BookFragment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является активность с именем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BookActivity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0623A">
        <w:rPr>
          <w:rFonts w:ascii="Times New Roman" w:hAnsi="Times New Roman" w:cs="Times New Roman"/>
          <w:sz w:val="28"/>
          <w:szCs w:val="28"/>
        </w:rPr>
        <w:t>Хост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предоставляет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позицию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в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иерархии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представлений,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в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которой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фрагмент может разместить свое представление. Фрагмент не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может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вывести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представление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на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экран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сам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по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себе.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Его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представление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отображается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только при размещении в</w:t>
      </w:r>
      <w:r w:rsidRPr="0000623A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иерархии</w:t>
      </w:r>
      <w:r w:rsidRPr="0000623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активности</w:t>
      </w:r>
      <w:r w:rsidRPr="0000623A">
        <w:rPr>
          <w:rFonts w:ascii="Times New Roman" w:hAnsi="Times New Roman" w:cs="Times New Roman"/>
          <w:sz w:val="28"/>
          <w:szCs w:val="28"/>
        </w:rPr>
        <w:t>.</w:t>
      </w:r>
      <w:r w:rsidRPr="0000623A"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Класс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00623A">
        <w:rPr>
          <w:rFonts w:ascii="Times New Roman" w:hAnsi="Times New Roman" w:cs="Times New Roman"/>
          <w:sz w:val="28"/>
          <w:szCs w:val="28"/>
        </w:rPr>
        <w:t>BookFragment</w:t>
      </w:r>
      <w:proofErr w:type="spellEnd"/>
      <w:r w:rsidRPr="0000623A">
        <w:rPr>
          <w:rFonts w:ascii="Times New Roman" w:hAnsi="Times New Roman" w:cs="Times New Roman"/>
          <w:sz w:val="28"/>
          <w:szCs w:val="28"/>
        </w:rPr>
        <w:t xml:space="preserve"> создает пользовательский интерфейс и управляет им, а также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обеспечивает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взаимодействие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с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объектами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модели.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В</w:t>
      </w:r>
      <w:r w:rsidRPr="0000623A">
        <w:rPr>
          <w:rFonts w:ascii="Times New Roman" w:hAnsi="Times New Roman" w:cs="Times New Roman"/>
          <w:spacing w:val="7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проект</w:t>
      </w:r>
      <w:r w:rsidRPr="0000623A">
        <w:rPr>
          <w:rFonts w:ascii="Times New Roman" w:hAnsi="Times New Roman" w:cs="Times New Roman"/>
          <w:spacing w:val="7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будут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 xml:space="preserve">добавлены три класса: </w:t>
      </w:r>
      <w:proofErr w:type="spellStart"/>
      <w:r w:rsidRPr="0000623A">
        <w:rPr>
          <w:rFonts w:ascii="Times New Roman" w:hAnsi="Times New Roman" w:cs="Times New Roman"/>
          <w:sz w:val="28"/>
          <w:szCs w:val="28"/>
        </w:rPr>
        <w:t>Book</w:t>
      </w:r>
      <w:proofErr w:type="spellEnd"/>
      <w:r w:rsidRPr="000062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623A">
        <w:rPr>
          <w:rFonts w:ascii="Times New Roman" w:hAnsi="Times New Roman" w:cs="Times New Roman"/>
          <w:sz w:val="28"/>
          <w:szCs w:val="28"/>
        </w:rPr>
        <w:t>BookFragment</w:t>
      </w:r>
      <w:proofErr w:type="spellEnd"/>
      <w:r w:rsidRPr="0000623A">
        <w:rPr>
          <w:rFonts w:ascii="Times New Roman" w:hAnsi="Times New Roman" w:cs="Times New Roman"/>
          <w:sz w:val="28"/>
          <w:szCs w:val="28"/>
        </w:rPr>
        <w:t xml:space="preserve"> и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00623A">
        <w:rPr>
          <w:rFonts w:ascii="Times New Roman" w:hAnsi="Times New Roman" w:cs="Times New Roman"/>
          <w:sz w:val="28"/>
          <w:szCs w:val="28"/>
        </w:rPr>
        <w:t>BookActivity</w:t>
      </w:r>
      <w:proofErr w:type="spellEnd"/>
      <w:r w:rsidRPr="0000623A">
        <w:rPr>
          <w:rFonts w:ascii="Times New Roman" w:hAnsi="Times New Roman" w:cs="Times New Roman"/>
          <w:sz w:val="28"/>
          <w:szCs w:val="28"/>
        </w:rPr>
        <w:t>.</w:t>
      </w:r>
    </w:p>
    <w:p w14:paraId="66754E05" w14:textId="77777777" w:rsidR="0000623A" w:rsidRPr="0000623A" w:rsidRDefault="0000623A" w:rsidP="0000623A">
      <w:pPr>
        <w:pStyle w:val="affff5"/>
        <w:spacing w:before="48" w:line="276" w:lineRule="auto"/>
        <w:ind w:right="225" w:firstLine="710"/>
        <w:rPr>
          <w:rFonts w:ascii="Times New Roman" w:hAnsi="Times New Roman" w:cs="Times New Roman"/>
          <w:sz w:val="28"/>
          <w:szCs w:val="28"/>
        </w:rPr>
      </w:pPr>
      <w:r w:rsidRPr="0000623A">
        <w:rPr>
          <w:rFonts w:ascii="Times New Roman" w:hAnsi="Times New Roman" w:cs="Times New Roman"/>
          <w:sz w:val="28"/>
          <w:szCs w:val="28"/>
        </w:rPr>
        <w:t xml:space="preserve">Экземпляр </w:t>
      </w:r>
      <w:proofErr w:type="spellStart"/>
      <w:r w:rsidRPr="0000623A">
        <w:rPr>
          <w:rFonts w:ascii="Times New Roman" w:hAnsi="Times New Roman" w:cs="Times New Roman"/>
          <w:sz w:val="28"/>
          <w:szCs w:val="28"/>
        </w:rPr>
        <w:t>Book</w:t>
      </w:r>
      <w:proofErr w:type="spellEnd"/>
      <w:r w:rsidRPr="0000623A">
        <w:rPr>
          <w:rFonts w:ascii="Times New Roman" w:hAnsi="Times New Roman" w:cs="Times New Roman"/>
          <w:sz w:val="28"/>
          <w:szCs w:val="28"/>
        </w:rPr>
        <w:t xml:space="preserve"> представляет одну книгу. В этом разделе описание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книги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будет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состоять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только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из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заголовка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и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идентификатора.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Заголовок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содержит текст (например, «Война и мир. Том 1.» или «Горе от ума.»), а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идентификатор</w:t>
      </w:r>
      <w:r w:rsidRPr="0000623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однозначно идентифицирует</w:t>
      </w:r>
      <w:r w:rsidRPr="0000623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экземпляр</w:t>
      </w:r>
      <w:r w:rsidRPr="0000623A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proofErr w:type="spellStart"/>
      <w:r w:rsidRPr="0000623A">
        <w:rPr>
          <w:rFonts w:ascii="Times New Roman" w:hAnsi="Times New Roman" w:cs="Times New Roman"/>
          <w:sz w:val="28"/>
          <w:szCs w:val="28"/>
        </w:rPr>
        <w:t>Book</w:t>
      </w:r>
      <w:proofErr w:type="spellEnd"/>
      <w:r w:rsidRPr="0000623A">
        <w:rPr>
          <w:rFonts w:ascii="Times New Roman" w:hAnsi="Times New Roman" w:cs="Times New Roman"/>
          <w:sz w:val="28"/>
          <w:szCs w:val="28"/>
        </w:rPr>
        <w:t>.</w:t>
      </w:r>
    </w:p>
    <w:p w14:paraId="50AE4610" w14:textId="77777777" w:rsidR="0000623A" w:rsidRPr="0000623A" w:rsidRDefault="0000623A" w:rsidP="0000623A">
      <w:pPr>
        <w:pStyle w:val="affff5"/>
        <w:spacing w:line="276" w:lineRule="auto"/>
        <w:ind w:right="231" w:firstLine="710"/>
        <w:rPr>
          <w:rFonts w:ascii="Times New Roman" w:hAnsi="Times New Roman" w:cs="Times New Roman"/>
          <w:sz w:val="28"/>
          <w:szCs w:val="28"/>
        </w:rPr>
      </w:pPr>
      <w:r w:rsidRPr="0000623A">
        <w:rPr>
          <w:rFonts w:ascii="Times New Roman" w:hAnsi="Times New Roman" w:cs="Times New Roman"/>
          <w:sz w:val="28"/>
          <w:szCs w:val="28"/>
        </w:rPr>
        <w:t>Представление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00623A">
        <w:rPr>
          <w:rFonts w:ascii="Times New Roman" w:hAnsi="Times New Roman" w:cs="Times New Roman"/>
          <w:sz w:val="28"/>
          <w:szCs w:val="28"/>
        </w:rPr>
        <w:t>BookActivity</w:t>
      </w:r>
      <w:proofErr w:type="spellEnd"/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состоит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из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элемента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00623A">
        <w:rPr>
          <w:rFonts w:ascii="Times New Roman" w:hAnsi="Times New Roman" w:cs="Times New Roman"/>
          <w:sz w:val="28"/>
          <w:szCs w:val="28"/>
        </w:rPr>
        <w:t>FrameLayout</w:t>
      </w:r>
      <w:proofErr w:type="spellEnd"/>
      <w:r w:rsidRPr="0000623A">
        <w:rPr>
          <w:rFonts w:ascii="Times New Roman" w:hAnsi="Times New Roman" w:cs="Times New Roman"/>
          <w:sz w:val="28"/>
          <w:szCs w:val="28"/>
        </w:rPr>
        <w:t>,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определяющего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место,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в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котором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будет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отображаться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представление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00623A">
        <w:rPr>
          <w:rFonts w:ascii="Times New Roman" w:hAnsi="Times New Roman" w:cs="Times New Roman"/>
          <w:sz w:val="28"/>
          <w:szCs w:val="28"/>
        </w:rPr>
        <w:t>BookFragment</w:t>
      </w:r>
      <w:proofErr w:type="spellEnd"/>
      <w:r w:rsidRPr="0000623A">
        <w:rPr>
          <w:rFonts w:ascii="Times New Roman" w:hAnsi="Times New Roman" w:cs="Times New Roman"/>
          <w:sz w:val="28"/>
          <w:szCs w:val="28"/>
        </w:rPr>
        <w:t>.</w:t>
      </w:r>
    </w:p>
    <w:p w14:paraId="3C19A767" w14:textId="511477FD" w:rsidR="0000623A" w:rsidRDefault="0000623A" w:rsidP="0000623A">
      <w:pPr>
        <w:pStyle w:val="affff5"/>
        <w:spacing w:line="276" w:lineRule="auto"/>
        <w:ind w:right="234" w:firstLine="710"/>
        <w:rPr>
          <w:rFonts w:ascii="Times New Roman" w:hAnsi="Times New Roman" w:cs="Times New Roman"/>
          <w:sz w:val="28"/>
          <w:szCs w:val="28"/>
          <w:lang w:val="en-US"/>
        </w:rPr>
      </w:pPr>
      <w:r w:rsidRPr="0000623A">
        <w:rPr>
          <w:rFonts w:ascii="Times New Roman" w:hAnsi="Times New Roman" w:cs="Times New Roman"/>
          <w:sz w:val="28"/>
          <w:szCs w:val="28"/>
        </w:rPr>
        <w:lastRenderedPageBreak/>
        <w:t xml:space="preserve">Представление </w:t>
      </w:r>
      <w:proofErr w:type="spellStart"/>
      <w:r w:rsidRPr="0000623A">
        <w:rPr>
          <w:rFonts w:ascii="Times New Roman" w:hAnsi="Times New Roman" w:cs="Times New Roman"/>
          <w:sz w:val="28"/>
          <w:szCs w:val="28"/>
        </w:rPr>
        <w:t>BookFragment</w:t>
      </w:r>
      <w:proofErr w:type="spellEnd"/>
      <w:r w:rsidRPr="0000623A">
        <w:rPr>
          <w:rFonts w:ascii="Times New Roman" w:hAnsi="Times New Roman" w:cs="Times New Roman"/>
          <w:sz w:val="28"/>
          <w:szCs w:val="28"/>
        </w:rPr>
        <w:t xml:space="preserve"> будет состоять из элементов </w:t>
      </w:r>
      <w:proofErr w:type="spellStart"/>
      <w:r w:rsidRPr="0000623A">
        <w:rPr>
          <w:rFonts w:ascii="Times New Roman" w:hAnsi="Times New Roman" w:cs="Times New Roman"/>
          <w:sz w:val="28"/>
          <w:szCs w:val="28"/>
        </w:rPr>
        <w:t>LinearLayout</w:t>
      </w:r>
      <w:proofErr w:type="spellEnd"/>
      <w:r w:rsidRPr="0000623A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00623A"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00623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0623A">
        <w:rPr>
          <w:rFonts w:ascii="Times New Roman" w:hAnsi="Times New Roman" w:cs="Times New Roman"/>
          <w:sz w:val="28"/>
          <w:szCs w:val="28"/>
        </w:rPr>
        <w:t>BookFragment</w:t>
      </w:r>
      <w:proofErr w:type="spellEnd"/>
      <w:r w:rsidRPr="0000623A">
        <w:rPr>
          <w:rFonts w:ascii="Times New Roman" w:hAnsi="Times New Roman" w:cs="Times New Roman"/>
          <w:sz w:val="28"/>
          <w:szCs w:val="28"/>
        </w:rPr>
        <w:t xml:space="preserve"> определяет поле для виджета </w:t>
      </w:r>
      <w:proofErr w:type="spellStart"/>
      <w:r w:rsidRPr="0000623A"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00623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0623A">
        <w:rPr>
          <w:rFonts w:ascii="Times New Roman" w:hAnsi="Times New Roman" w:cs="Times New Roman"/>
          <w:sz w:val="28"/>
          <w:szCs w:val="28"/>
        </w:rPr>
        <w:t>mTitleField</w:t>
      </w:r>
      <w:proofErr w:type="spellEnd"/>
      <w:r w:rsidRPr="0000623A">
        <w:rPr>
          <w:rFonts w:ascii="Times New Roman" w:hAnsi="Times New Roman" w:cs="Times New Roman"/>
          <w:sz w:val="28"/>
          <w:szCs w:val="28"/>
        </w:rPr>
        <w:t>)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и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назначает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для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него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слушателя,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обновляющего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уровень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модели</w:t>
      </w:r>
      <w:r w:rsidRPr="000062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при</w:t>
      </w:r>
      <w:r w:rsidRPr="0000623A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00623A">
        <w:rPr>
          <w:rFonts w:ascii="Times New Roman" w:hAnsi="Times New Roman" w:cs="Times New Roman"/>
          <w:sz w:val="28"/>
          <w:szCs w:val="28"/>
        </w:rPr>
        <w:t>изменении текста.</w:t>
      </w:r>
    </w:p>
    <w:p w14:paraId="194C15A4" w14:textId="33EB3120" w:rsidR="0000623A" w:rsidRDefault="0000623A" w:rsidP="0000623A">
      <w:pPr>
        <w:pStyle w:val="affff5"/>
        <w:spacing w:line="276" w:lineRule="auto"/>
        <w:ind w:right="234" w:firstLine="7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</w:t>
      </w:r>
      <w:r w:rsidRPr="003A76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BookDepository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 добавлен</w:t>
      </w:r>
      <w:r w:rsidR="003A7660" w:rsidRPr="003A76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7660">
        <w:rPr>
          <w:rFonts w:ascii="Times New Roman" w:hAnsi="Times New Roman" w:cs="Times New Roman"/>
          <w:sz w:val="28"/>
          <w:szCs w:val="28"/>
          <w:lang w:val="en-US"/>
        </w:rPr>
        <w:t>CheckBox</w:t>
      </w:r>
      <w:proofErr w:type="spellEnd"/>
      <w:r w:rsidR="003A7660">
        <w:rPr>
          <w:rFonts w:ascii="Times New Roman" w:hAnsi="Times New Roman" w:cs="Times New Roman"/>
          <w:sz w:val="28"/>
          <w:szCs w:val="28"/>
        </w:rPr>
        <w:t xml:space="preserve"> который и позволит пользователю отметить прочитанную книгу. К дополнению к </w:t>
      </w:r>
      <w:proofErr w:type="spellStart"/>
      <w:r w:rsidR="003A7660">
        <w:rPr>
          <w:rFonts w:ascii="Times New Roman" w:hAnsi="Times New Roman" w:cs="Times New Roman"/>
          <w:sz w:val="28"/>
          <w:szCs w:val="28"/>
        </w:rPr>
        <w:t>чекбоксу</w:t>
      </w:r>
      <w:proofErr w:type="spellEnd"/>
      <w:r w:rsidR="003A7660">
        <w:rPr>
          <w:rFonts w:ascii="Times New Roman" w:hAnsi="Times New Roman" w:cs="Times New Roman"/>
          <w:sz w:val="28"/>
          <w:szCs w:val="28"/>
        </w:rPr>
        <w:t xml:space="preserve"> также была добавлена </w:t>
      </w:r>
      <w:proofErr w:type="gramStart"/>
      <w:r w:rsidR="003A7660">
        <w:rPr>
          <w:rFonts w:ascii="Times New Roman" w:hAnsi="Times New Roman" w:cs="Times New Roman"/>
          <w:sz w:val="28"/>
          <w:szCs w:val="28"/>
        </w:rPr>
        <w:t>функция</w:t>
      </w:r>
      <w:proofErr w:type="gramEnd"/>
      <w:r w:rsidR="003A7660">
        <w:rPr>
          <w:rFonts w:ascii="Times New Roman" w:hAnsi="Times New Roman" w:cs="Times New Roman"/>
          <w:sz w:val="28"/>
          <w:szCs w:val="28"/>
        </w:rPr>
        <w:t xml:space="preserve"> выводящая дату и время отмеченной прочтенной книги.</w:t>
      </w:r>
    </w:p>
    <w:p w14:paraId="60C865E0" w14:textId="10B71415" w:rsidR="009005A1" w:rsidRDefault="009005A1" w:rsidP="0000623A">
      <w:pPr>
        <w:pStyle w:val="affff5"/>
        <w:spacing w:line="276" w:lineRule="auto"/>
        <w:ind w:right="234" w:firstLine="7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и предыдущему приложению, этому, была добавлена адаптивность под альбомную ориентацию.</w:t>
      </w:r>
    </w:p>
    <w:p w14:paraId="06D2B83A" w14:textId="3572DDC6" w:rsidR="009005A1" w:rsidRDefault="009005A1" w:rsidP="009005A1">
      <w:pPr>
        <w:pStyle w:val="affff5"/>
        <w:spacing w:line="276" w:lineRule="auto"/>
        <w:ind w:right="234" w:firstLine="7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7341935A" wp14:editId="2A686733">
                <wp:simplePos x="0" y="0"/>
                <wp:positionH relativeFrom="page">
                  <wp:posOffset>2926715</wp:posOffset>
                </wp:positionH>
                <wp:positionV relativeFrom="paragraph">
                  <wp:posOffset>652780</wp:posOffset>
                </wp:positionV>
                <wp:extent cx="2044065" cy="3618865"/>
                <wp:effectExtent l="0" t="0" r="0" b="0"/>
                <wp:wrapTopAndBottom/>
                <wp:docPr id="27" name="Группа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44065" cy="3618865"/>
                          <a:chOff x="4774" y="140"/>
                          <a:chExt cx="3219" cy="5699"/>
                        </a:xfrm>
                      </wpg:grpSpPr>
                      <pic:pic xmlns:pic="http://schemas.openxmlformats.org/drawingml/2006/picture">
                        <pic:nvPicPr>
                          <pic:cNvPr id="28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88" y="154"/>
                            <a:ext cx="3189" cy="5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4781" y="147"/>
                            <a:ext cx="3204" cy="56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7DEB08" id="Группа 27" o:spid="_x0000_s1026" style="position:absolute;margin-left:230.45pt;margin-top:51.4pt;width:160.95pt;height:284.95pt;z-index:-251653120;mso-wrap-distance-left:0;mso-wrap-distance-right:0;mso-position-horizontal-relative:page" coordorigin="4774,140" coordsize="3219,5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">
                <v:shape id="Picture 24" o:spid="_x0000_s1027" type="#_x0000_t75" style="position:absolute;left:4788;top:154;width:3189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">
                  <v:imagedata r:id="rId19" o:title=""/>
                </v:shape>
                <v:rect id="Rectangle 25" o:spid="_x0000_s1028" style="position:absolute;left:4781;top:147;width:3204;height:56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" filled="f"/>
                <w10:wrap type="topAndBottom" anchorx="page"/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Все книги выводятся списком с датой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чекбоксом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2B2D810" w14:textId="72179D33" w:rsidR="009005A1" w:rsidRDefault="009005A1" w:rsidP="009005A1">
      <w:pPr>
        <w:pStyle w:val="affff5"/>
        <w:spacing w:line="276" w:lineRule="auto"/>
        <w:ind w:right="234" w:firstLine="710"/>
        <w:rPr>
          <w:rFonts w:ascii="Times New Roman" w:hAnsi="Times New Roman" w:cs="Times New Roman"/>
          <w:sz w:val="28"/>
          <w:szCs w:val="28"/>
        </w:rPr>
      </w:pPr>
    </w:p>
    <w:p w14:paraId="3E8B9228" w14:textId="11E288FF" w:rsidR="009005A1" w:rsidRDefault="009005A1" w:rsidP="009005A1">
      <w:pPr>
        <w:pStyle w:val="affff5"/>
        <w:spacing w:line="276" w:lineRule="auto"/>
        <w:ind w:right="234" w:firstLine="7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</w:t>
      </w:r>
    </w:p>
    <w:p w14:paraId="3AAE62D2" w14:textId="4F11F75E" w:rsidR="0000277D" w:rsidRDefault="0000277D" w:rsidP="009005A1">
      <w:pPr>
        <w:pStyle w:val="affff5"/>
        <w:spacing w:line="276" w:lineRule="auto"/>
        <w:ind w:right="234" w:firstLine="710"/>
        <w:jc w:val="center"/>
        <w:rPr>
          <w:rFonts w:ascii="Times New Roman" w:hAnsi="Times New Roman" w:cs="Times New Roman"/>
          <w:sz w:val="28"/>
          <w:szCs w:val="28"/>
        </w:rPr>
      </w:pPr>
    </w:p>
    <w:p w14:paraId="19F56D2F" w14:textId="0BDFC224" w:rsidR="0000277D" w:rsidRDefault="0000277D" w:rsidP="0000277D">
      <w:pPr>
        <w:pStyle w:val="affff5"/>
        <w:spacing w:line="276" w:lineRule="auto"/>
        <w:ind w:right="234" w:firstLine="7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0" distR="0" simplePos="0" relativeHeight="251664384" behindDoc="1" locked="0" layoutInCell="1" allowOverlap="1" wp14:anchorId="75DA91B6" wp14:editId="6BE6AF4B">
                <wp:simplePos x="0" y="0"/>
                <wp:positionH relativeFrom="margin">
                  <wp:align>center</wp:align>
                </wp:positionH>
                <wp:positionV relativeFrom="paragraph">
                  <wp:posOffset>521335</wp:posOffset>
                </wp:positionV>
                <wp:extent cx="2044065" cy="3618865"/>
                <wp:effectExtent l="0" t="0" r="13335" b="19685"/>
                <wp:wrapTopAndBottom/>
                <wp:docPr id="30" name="Группа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44065" cy="3618865"/>
                          <a:chOff x="4774" y="951"/>
                          <a:chExt cx="3219" cy="5699"/>
                        </a:xfrm>
                      </wpg:grpSpPr>
                      <pic:pic xmlns:pic="http://schemas.openxmlformats.org/drawingml/2006/picture">
                        <pic:nvPicPr>
                          <pic:cNvPr id="31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88" y="965"/>
                            <a:ext cx="3189" cy="5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4781" y="958"/>
                            <a:ext cx="3204" cy="56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EF7F10" id="Группа 30" o:spid="_x0000_s1026" style="position:absolute;margin-left:0;margin-top:41.05pt;width:160.95pt;height:284.95pt;z-index:-251652096;mso-wrap-distance-left:0;mso-wrap-distance-right:0;mso-position-horizontal:center;mso-position-horizontal-relative:margin" coordorigin="4774,951" coordsize="3219,56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">
                <v:shape id="Picture 27" o:spid="_x0000_s1027" type="#_x0000_t75" style="position:absolute;left:4788;top:965;width:3189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">
                  <v:imagedata r:id="rId21" o:title=""/>
                </v:shape>
                <v:rect id="Rectangle 28" o:spid="_x0000_s1028" style="position:absolute;left:4781;top:958;width:3204;height:56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" filled="f"/>
                <w10:wrap type="topAndBottom" anchorx="margin"/>
              </v:group>
            </w:pict>
          </mc:Fallback>
        </mc:AlternateContent>
      </w:r>
      <w:proofErr w:type="gramStart"/>
      <w:r>
        <w:rPr>
          <w:rFonts w:ascii="Times New Roman" w:hAnsi="Times New Roman" w:cs="Times New Roman"/>
          <w:sz w:val="28"/>
          <w:szCs w:val="28"/>
        </w:rPr>
        <w:t>Книга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выбранная в списке – рисунок 2.4</w:t>
      </w:r>
    </w:p>
    <w:p w14:paraId="22279627" w14:textId="63B81D0C" w:rsidR="0000277D" w:rsidRDefault="0000277D" w:rsidP="0000277D">
      <w:pPr>
        <w:pStyle w:val="affff5"/>
        <w:spacing w:line="276" w:lineRule="auto"/>
        <w:ind w:right="234" w:firstLine="710"/>
        <w:rPr>
          <w:rFonts w:ascii="Times New Roman" w:hAnsi="Times New Roman" w:cs="Times New Roman"/>
          <w:sz w:val="28"/>
          <w:szCs w:val="28"/>
        </w:rPr>
      </w:pPr>
    </w:p>
    <w:p w14:paraId="15827858" w14:textId="24DC6465" w:rsidR="0000277D" w:rsidRDefault="0000277D" w:rsidP="0000277D">
      <w:pPr>
        <w:pStyle w:val="affff5"/>
        <w:spacing w:line="276" w:lineRule="auto"/>
        <w:ind w:right="234" w:firstLine="7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</w:t>
      </w:r>
    </w:p>
    <w:p w14:paraId="287584A3" w14:textId="3F6E227A" w:rsidR="0000277D" w:rsidRDefault="0000277D" w:rsidP="0000277D">
      <w:pPr>
        <w:pStyle w:val="affff5"/>
        <w:spacing w:line="276" w:lineRule="auto"/>
        <w:ind w:right="234" w:firstLine="710"/>
        <w:rPr>
          <w:rFonts w:ascii="Times New Roman" w:hAnsi="Times New Roman" w:cs="Times New Roman"/>
          <w:sz w:val="28"/>
          <w:szCs w:val="28"/>
        </w:rPr>
      </w:pPr>
    </w:p>
    <w:p w14:paraId="7F2D842C" w14:textId="7A147548" w:rsidR="0000277D" w:rsidRDefault="0000277D" w:rsidP="0000277D">
      <w:pPr>
        <w:pStyle w:val="affff5"/>
        <w:spacing w:line="276" w:lineRule="auto"/>
        <w:ind w:right="234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была создана активность</w:t>
      </w:r>
      <w:r w:rsidRPr="000027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ViewPager</w:t>
      </w:r>
      <w:proofErr w:type="spellEnd"/>
      <w:r>
        <w:rPr>
          <w:rFonts w:ascii="Times New Roman" w:hAnsi="Times New Roman" w:cs="Times New Roman"/>
          <w:sz w:val="28"/>
          <w:szCs w:val="28"/>
        </w:rPr>
        <w:t>. Она позволяет листать. Элементы списка, проводя пальцем по экрану.</w:t>
      </w:r>
    </w:p>
    <w:p w14:paraId="7DE44F8D" w14:textId="3222C4B8" w:rsidR="0000277D" w:rsidRDefault="0000277D" w:rsidP="0000277D">
      <w:pPr>
        <w:pStyle w:val="affff5"/>
        <w:spacing w:line="276" w:lineRule="auto"/>
        <w:ind w:right="234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было создано </w:t>
      </w:r>
      <w:proofErr w:type="gramStart"/>
      <w:r>
        <w:rPr>
          <w:rFonts w:ascii="Times New Roman" w:hAnsi="Times New Roman" w:cs="Times New Roman"/>
          <w:sz w:val="28"/>
          <w:szCs w:val="28"/>
        </w:rPr>
        <w:t>диалоговое окно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позволяющее пользователю самостоятельно выбирать дат прочтения той или иной книги.</w:t>
      </w:r>
    </w:p>
    <w:p w14:paraId="39A8103C" w14:textId="15F73B98" w:rsidR="0000277D" w:rsidRDefault="0000277D" w:rsidP="0000277D">
      <w:pPr>
        <w:pStyle w:val="affff5"/>
        <w:spacing w:before="4" w:line="276" w:lineRule="auto"/>
        <w:ind w:right="226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00277D">
        <w:rPr>
          <w:rFonts w:ascii="Times New Roman" w:hAnsi="Times New Roman" w:cs="Times New Roman"/>
          <w:sz w:val="28"/>
          <w:szCs w:val="28"/>
        </w:rPr>
        <w:t>Начиная</w:t>
      </w:r>
      <w:r w:rsidRPr="000027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277D">
        <w:rPr>
          <w:rFonts w:ascii="Times New Roman" w:hAnsi="Times New Roman" w:cs="Times New Roman"/>
          <w:sz w:val="28"/>
          <w:szCs w:val="28"/>
        </w:rPr>
        <w:t>с</w:t>
      </w:r>
      <w:r w:rsidRPr="000027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277D">
        <w:rPr>
          <w:rFonts w:ascii="Times New Roman" w:hAnsi="Times New Roman" w:cs="Times New Roman"/>
          <w:sz w:val="28"/>
          <w:szCs w:val="28"/>
        </w:rPr>
        <w:t>версии</w:t>
      </w:r>
      <w:r w:rsidRPr="000027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00277D">
        <w:rPr>
          <w:rFonts w:ascii="Times New Roman" w:hAnsi="Times New Roman" w:cs="Times New Roman"/>
          <w:sz w:val="28"/>
          <w:szCs w:val="28"/>
        </w:rPr>
        <w:t>Lollipop</w:t>
      </w:r>
      <w:proofErr w:type="spellEnd"/>
      <w:r w:rsidRPr="0000277D">
        <w:rPr>
          <w:rFonts w:ascii="Times New Roman" w:hAnsi="Times New Roman" w:cs="Times New Roman"/>
          <w:sz w:val="28"/>
          <w:szCs w:val="28"/>
        </w:rPr>
        <w:t>,</w:t>
      </w:r>
      <w:r w:rsidRPr="000027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277D">
        <w:rPr>
          <w:rFonts w:ascii="Times New Roman" w:hAnsi="Times New Roman" w:cs="Times New Roman"/>
          <w:sz w:val="28"/>
          <w:szCs w:val="28"/>
        </w:rPr>
        <w:t>диалоговые</w:t>
      </w:r>
      <w:r w:rsidRPr="000027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277D">
        <w:rPr>
          <w:rFonts w:ascii="Times New Roman" w:hAnsi="Times New Roman" w:cs="Times New Roman"/>
          <w:sz w:val="28"/>
          <w:szCs w:val="28"/>
        </w:rPr>
        <w:t>окна</w:t>
      </w:r>
      <w:r w:rsidRPr="000027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277D">
        <w:rPr>
          <w:rFonts w:ascii="Times New Roman" w:hAnsi="Times New Roman" w:cs="Times New Roman"/>
          <w:sz w:val="28"/>
          <w:szCs w:val="28"/>
        </w:rPr>
        <w:t>прошли</w:t>
      </w:r>
      <w:r w:rsidRPr="000027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277D">
        <w:rPr>
          <w:rFonts w:ascii="Times New Roman" w:hAnsi="Times New Roman" w:cs="Times New Roman"/>
          <w:sz w:val="28"/>
          <w:szCs w:val="28"/>
        </w:rPr>
        <w:t>визуальную</w:t>
      </w:r>
      <w:r w:rsidRPr="000027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277D">
        <w:rPr>
          <w:rFonts w:ascii="Times New Roman" w:hAnsi="Times New Roman" w:cs="Times New Roman"/>
          <w:sz w:val="28"/>
          <w:szCs w:val="28"/>
        </w:rPr>
        <w:t xml:space="preserve">переработку. </w:t>
      </w:r>
      <w:proofErr w:type="spellStart"/>
      <w:r w:rsidRPr="0000277D">
        <w:rPr>
          <w:rFonts w:ascii="Times New Roman" w:hAnsi="Times New Roman" w:cs="Times New Roman"/>
          <w:sz w:val="28"/>
          <w:szCs w:val="28"/>
        </w:rPr>
        <w:t>AlertDialog</w:t>
      </w:r>
      <w:proofErr w:type="spellEnd"/>
      <w:r w:rsidRPr="0000277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0277D">
        <w:rPr>
          <w:rFonts w:ascii="Times New Roman" w:hAnsi="Times New Roman" w:cs="Times New Roman"/>
          <w:sz w:val="28"/>
          <w:szCs w:val="28"/>
        </w:rPr>
        <w:t>Lollipop</w:t>
      </w:r>
      <w:proofErr w:type="spellEnd"/>
      <w:r w:rsidRPr="0000277D">
        <w:rPr>
          <w:rFonts w:ascii="Times New Roman" w:hAnsi="Times New Roman" w:cs="Times New Roman"/>
          <w:sz w:val="28"/>
          <w:szCs w:val="28"/>
        </w:rPr>
        <w:t xml:space="preserve"> и выше автоматически используют новый</w:t>
      </w:r>
      <w:r w:rsidRPr="0000277D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00277D">
        <w:rPr>
          <w:rFonts w:ascii="Times New Roman" w:hAnsi="Times New Roman" w:cs="Times New Roman"/>
          <w:sz w:val="28"/>
          <w:szCs w:val="28"/>
        </w:rPr>
        <w:t>стиль.</w:t>
      </w:r>
      <w:r w:rsidRPr="000027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277D">
        <w:rPr>
          <w:rFonts w:ascii="Times New Roman" w:hAnsi="Times New Roman" w:cs="Times New Roman"/>
          <w:sz w:val="28"/>
          <w:szCs w:val="28"/>
        </w:rPr>
        <w:t>В</w:t>
      </w:r>
      <w:r w:rsidRPr="000027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277D">
        <w:rPr>
          <w:rFonts w:ascii="Times New Roman" w:hAnsi="Times New Roman" w:cs="Times New Roman"/>
          <w:sz w:val="28"/>
          <w:szCs w:val="28"/>
        </w:rPr>
        <w:t>более</w:t>
      </w:r>
      <w:r w:rsidRPr="000027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277D">
        <w:rPr>
          <w:rFonts w:ascii="Times New Roman" w:hAnsi="Times New Roman" w:cs="Times New Roman"/>
          <w:sz w:val="28"/>
          <w:szCs w:val="28"/>
        </w:rPr>
        <w:t>ранних</w:t>
      </w:r>
      <w:r w:rsidRPr="000027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277D">
        <w:rPr>
          <w:rFonts w:ascii="Times New Roman" w:hAnsi="Times New Roman" w:cs="Times New Roman"/>
          <w:sz w:val="28"/>
          <w:szCs w:val="28"/>
        </w:rPr>
        <w:t>версиях</w:t>
      </w:r>
      <w:r w:rsidRPr="000027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00277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0027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277D">
        <w:rPr>
          <w:rFonts w:ascii="Times New Roman" w:hAnsi="Times New Roman" w:cs="Times New Roman"/>
          <w:sz w:val="28"/>
          <w:szCs w:val="28"/>
        </w:rPr>
        <w:t>окна</w:t>
      </w:r>
      <w:r w:rsidRPr="000027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00277D">
        <w:rPr>
          <w:rFonts w:ascii="Times New Roman" w:hAnsi="Times New Roman" w:cs="Times New Roman"/>
          <w:sz w:val="28"/>
          <w:szCs w:val="28"/>
        </w:rPr>
        <w:t>AlertDialog</w:t>
      </w:r>
      <w:proofErr w:type="spellEnd"/>
      <w:r w:rsidRPr="000027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277D">
        <w:rPr>
          <w:rFonts w:ascii="Times New Roman" w:hAnsi="Times New Roman" w:cs="Times New Roman"/>
          <w:sz w:val="28"/>
          <w:szCs w:val="28"/>
        </w:rPr>
        <w:t>возвращаются</w:t>
      </w:r>
      <w:r w:rsidRPr="000027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277D">
        <w:rPr>
          <w:rFonts w:ascii="Times New Roman" w:hAnsi="Times New Roman" w:cs="Times New Roman"/>
          <w:sz w:val="28"/>
          <w:szCs w:val="28"/>
        </w:rPr>
        <w:t>к</w:t>
      </w:r>
      <w:r w:rsidRPr="0000277D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00277D">
        <w:rPr>
          <w:rFonts w:ascii="Times New Roman" w:hAnsi="Times New Roman" w:cs="Times New Roman"/>
          <w:sz w:val="28"/>
          <w:szCs w:val="28"/>
        </w:rPr>
        <w:t>старому</w:t>
      </w:r>
      <w:r w:rsidRPr="000027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277D">
        <w:rPr>
          <w:rFonts w:ascii="Times New Roman" w:hAnsi="Times New Roman" w:cs="Times New Roman"/>
          <w:sz w:val="28"/>
          <w:szCs w:val="28"/>
        </w:rPr>
        <w:t>стилю.</w:t>
      </w:r>
      <w:r w:rsidRPr="000027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277D">
        <w:rPr>
          <w:rFonts w:ascii="Times New Roman" w:hAnsi="Times New Roman" w:cs="Times New Roman"/>
          <w:sz w:val="28"/>
          <w:szCs w:val="28"/>
        </w:rPr>
        <w:t>Для</w:t>
      </w:r>
      <w:r w:rsidRPr="000027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277D">
        <w:rPr>
          <w:rFonts w:ascii="Times New Roman" w:hAnsi="Times New Roman" w:cs="Times New Roman"/>
          <w:sz w:val="28"/>
          <w:szCs w:val="28"/>
        </w:rPr>
        <w:t>того</w:t>
      </w:r>
      <w:r w:rsidRPr="000027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277D">
        <w:rPr>
          <w:rFonts w:ascii="Times New Roman" w:hAnsi="Times New Roman" w:cs="Times New Roman"/>
          <w:sz w:val="28"/>
          <w:szCs w:val="28"/>
        </w:rPr>
        <w:t>чтобы</w:t>
      </w:r>
      <w:r w:rsidRPr="000027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277D">
        <w:rPr>
          <w:rFonts w:ascii="Times New Roman" w:hAnsi="Times New Roman" w:cs="Times New Roman"/>
          <w:sz w:val="28"/>
          <w:szCs w:val="28"/>
        </w:rPr>
        <w:t>диалоговые</w:t>
      </w:r>
      <w:r w:rsidRPr="000027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277D">
        <w:rPr>
          <w:rFonts w:ascii="Times New Roman" w:hAnsi="Times New Roman" w:cs="Times New Roman"/>
          <w:sz w:val="28"/>
          <w:szCs w:val="28"/>
        </w:rPr>
        <w:t>окна</w:t>
      </w:r>
      <w:r w:rsidRPr="000027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277D">
        <w:rPr>
          <w:rFonts w:ascii="Times New Roman" w:hAnsi="Times New Roman" w:cs="Times New Roman"/>
          <w:sz w:val="28"/>
          <w:szCs w:val="28"/>
        </w:rPr>
        <w:t>всегда</w:t>
      </w:r>
      <w:r w:rsidRPr="000027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277D">
        <w:rPr>
          <w:rFonts w:ascii="Times New Roman" w:hAnsi="Times New Roman" w:cs="Times New Roman"/>
          <w:sz w:val="28"/>
          <w:szCs w:val="28"/>
        </w:rPr>
        <w:t>отображались</w:t>
      </w:r>
      <w:r w:rsidRPr="000027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277D">
        <w:rPr>
          <w:rFonts w:ascii="Times New Roman" w:hAnsi="Times New Roman" w:cs="Times New Roman"/>
          <w:sz w:val="28"/>
          <w:szCs w:val="28"/>
        </w:rPr>
        <w:t>в</w:t>
      </w:r>
      <w:r w:rsidRPr="000027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277D">
        <w:rPr>
          <w:rFonts w:ascii="Times New Roman" w:hAnsi="Times New Roman" w:cs="Times New Roman"/>
          <w:sz w:val="28"/>
          <w:szCs w:val="28"/>
        </w:rPr>
        <w:t>новом</w:t>
      </w:r>
      <w:r w:rsidRPr="000027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277D">
        <w:rPr>
          <w:rFonts w:ascii="Times New Roman" w:hAnsi="Times New Roman" w:cs="Times New Roman"/>
          <w:sz w:val="28"/>
          <w:szCs w:val="28"/>
        </w:rPr>
        <w:t>стиле</w:t>
      </w:r>
      <w:r w:rsidRPr="000027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277D">
        <w:rPr>
          <w:rFonts w:ascii="Times New Roman" w:hAnsi="Times New Roman" w:cs="Times New Roman"/>
          <w:sz w:val="28"/>
          <w:szCs w:val="28"/>
        </w:rPr>
        <w:t>независимо</w:t>
      </w:r>
      <w:r w:rsidRPr="000027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277D">
        <w:rPr>
          <w:rFonts w:ascii="Times New Roman" w:hAnsi="Times New Roman" w:cs="Times New Roman"/>
          <w:sz w:val="28"/>
          <w:szCs w:val="28"/>
        </w:rPr>
        <w:t>от</w:t>
      </w:r>
      <w:r w:rsidRPr="000027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277D">
        <w:rPr>
          <w:rFonts w:ascii="Times New Roman" w:hAnsi="Times New Roman" w:cs="Times New Roman"/>
          <w:sz w:val="28"/>
          <w:szCs w:val="28"/>
        </w:rPr>
        <w:t>версии</w:t>
      </w:r>
      <w:r w:rsidRPr="000027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00277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0027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277D">
        <w:rPr>
          <w:rFonts w:ascii="Times New Roman" w:hAnsi="Times New Roman" w:cs="Times New Roman"/>
          <w:sz w:val="28"/>
          <w:szCs w:val="28"/>
        </w:rPr>
        <w:t>на</w:t>
      </w:r>
      <w:r w:rsidRPr="000027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277D">
        <w:rPr>
          <w:rFonts w:ascii="Times New Roman" w:hAnsi="Times New Roman" w:cs="Times New Roman"/>
          <w:sz w:val="28"/>
          <w:szCs w:val="28"/>
        </w:rPr>
        <w:t>устройстве</w:t>
      </w:r>
      <w:r w:rsidRPr="000027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277D">
        <w:rPr>
          <w:rFonts w:ascii="Times New Roman" w:hAnsi="Times New Roman" w:cs="Times New Roman"/>
          <w:sz w:val="28"/>
          <w:szCs w:val="28"/>
        </w:rPr>
        <w:t>пользователя,</w:t>
      </w:r>
      <w:r w:rsidRPr="000027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277D">
        <w:rPr>
          <w:rFonts w:ascii="Times New Roman" w:hAnsi="Times New Roman" w:cs="Times New Roman"/>
          <w:sz w:val="28"/>
          <w:szCs w:val="28"/>
        </w:rPr>
        <w:t>необходимо использовать</w:t>
      </w:r>
      <w:r w:rsidRPr="0000277D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00277D">
        <w:rPr>
          <w:rFonts w:ascii="Times New Roman" w:hAnsi="Times New Roman" w:cs="Times New Roman"/>
          <w:sz w:val="28"/>
          <w:szCs w:val="28"/>
        </w:rPr>
        <w:t>библиотеку</w:t>
      </w:r>
      <w:r w:rsidRPr="0000277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00277D">
        <w:rPr>
          <w:rFonts w:ascii="Times New Roman" w:hAnsi="Times New Roman" w:cs="Times New Roman"/>
          <w:b/>
          <w:sz w:val="28"/>
          <w:szCs w:val="28"/>
        </w:rPr>
        <w:t>AppCompat</w:t>
      </w:r>
      <w:proofErr w:type="spellEnd"/>
      <w:r w:rsidRPr="000027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E18B40" w14:textId="030B3A2E" w:rsidR="0000277D" w:rsidRDefault="0000277D" w:rsidP="0000277D">
      <w:pPr>
        <w:pStyle w:val="affff5"/>
        <w:spacing w:before="4" w:line="276" w:lineRule="auto"/>
        <w:ind w:right="226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Позже были добавлены различные косметические украшения для сайта, вроде иконок вместо текста.</w:t>
      </w:r>
    </w:p>
    <w:p w14:paraId="60C3B38D" w14:textId="2486171E" w:rsidR="0000277D" w:rsidRDefault="0000277D" w:rsidP="0000277D">
      <w:pPr>
        <w:pStyle w:val="affff5"/>
        <w:spacing w:before="4" w:line="276" w:lineRule="auto"/>
        <w:ind w:right="226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этапом было добавление базы данных (в моем случае</w:t>
      </w:r>
      <w:r w:rsidRPr="000027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40A2C132" w14:textId="7E6D5351" w:rsidR="0000277D" w:rsidRDefault="0000277D" w:rsidP="00AC415C">
      <w:pPr>
        <w:pStyle w:val="affff5"/>
        <w:spacing w:before="4" w:line="276" w:lineRule="auto"/>
        <w:ind w:right="226" w:firstLine="71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0277D">
        <w:rPr>
          <w:rFonts w:ascii="Times New Roman" w:hAnsi="Times New Roman" w:cs="Times New Roman"/>
          <w:sz w:val="28"/>
          <w:szCs w:val="28"/>
        </w:rPr>
        <w:lastRenderedPageBreak/>
        <w:t>SQLite</w:t>
      </w:r>
      <w:proofErr w:type="spellEnd"/>
      <w:r w:rsidRPr="0000277D">
        <w:rPr>
          <w:rFonts w:ascii="Times New Roman" w:hAnsi="Times New Roman" w:cs="Times New Roman"/>
          <w:sz w:val="28"/>
          <w:szCs w:val="28"/>
        </w:rPr>
        <w:t xml:space="preserve"> — реляционная база данных с открытым кодом, как и </w:t>
      </w:r>
      <w:proofErr w:type="spellStart"/>
      <w:r w:rsidRPr="0000277D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0027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277D"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Pr="0000277D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00277D">
        <w:rPr>
          <w:rFonts w:ascii="Times New Roman" w:hAnsi="Times New Roman" w:cs="Times New Roman"/>
          <w:sz w:val="28"/>
          <w:szCs w:val="28"/>
        </w:rPr>
        <w:t xml:space="preserve">. В отличие от других баз данных, </w:t>
      </w:r>
      <w:proofErr w:type="spellStart"/>
      <w:r w:rsidRPr="0000277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00277D">
        <w:rPr>
          <w:rFonts w:ascii="Times New Roman" w:hAnsi="Times New Roman" w:cs="Times New Roman"/>
          <w:sz w:val="28"/>
          <w:szCs w:val="28"/>
        </w:rPr>
        <w:t xml:space="preserve"> хранит свои данные в</w:t>
      </w:r>
      <w:r w:rsidRPr="0000277D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00277D">
        <w:rPr>
          <w:rFonts w:ascii="Times New Roman" w:hAnsi="Times New Roman" w:cs="Times New Roman"/>
          <w:sz w:val="28"/>
          <w:szCs w:val="28"/>
        </w:rPr>
        <w:t>простых</w:t>
      </w:r>
      <w:r w:rsidRPr="000027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0277D">
        <w:rPr>
          <w:rFonts w:ascii="Times New Roman" w:hAnsi="Times New Roman" w:cs="Times New Roman"/>
          <w:sz w:val="28"/>
          <w:szCs w:val="28"/>
        </w:rPr>
        <w:t>файлах.</w:t>
      </w:r>
      <w:r w:rsidR="00AC41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</w:t>
      </w:r>
      <w:r w:rsidR="00AC415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добавлен</w:t>
      </w:r>
      <w:r w:rsidR="00AC415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AC415C">
        <w:rPr>
          <w:rFonts w:ascii="Times New Roman" w:hAnsi="Times New Roman" w:cs="Times New Roman"/>
          <w:sz w:val="28"/>
          <w:szCs w:val="28"/>
        </w:rPr>
        <w:t>а</w:t>
      </w:r>
      <w:r w:rsidRPr="00AC41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books</w:t>
      </w:r>
      <w:r w:rsidR="00AC415C">
        <w:rPr>
          <w:rFonts w:ascii="Times New Roman" w:hAnsi="Times New Roman" w:cs="Times New Roman"/>
          <w:sz w:val="28"/>
          <w:szCs w:val="28"/>
        </w:rPr>
        <w:t xml:space="preserve"> со </w:t>
      </w:r>
      <w:proofErr w:type="gramStart"/>
      <w:r w:rsidR="00AC415C">
        <w:rPr>
          <w:rFonts w:ascii="Times New Roman" w:hAnsi="Times New Roman" w:cs="Times New Roman"/>
          <w:sz w:val="28"/>
          <w:szCs w:val="28"/>
        </w:rPr>
        <w:t xml:space="preserve">строками </w:t>
      </w:r>
      <w:r w:rsidR="00AC415C" w:rsidRPr="00AC415C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AC415C" w:rsidRPr="00AC415C">
        <w:rPr>
          <w:rFonts w:ascii="Times New Roman" w:hAnsi="Times New Roman" w:cs="Times New Roman"/>
          <w:sz w:val="28"/>
          <w:szCs w:val="28"/>
        </w:rPr>
        <w:t xml:space="preserve"> _</w:t>
      </w:r>
      <w:r w:rsidR="00AC415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C415C" w:rsidRPr="00AC415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C415C">
        <w:rPr>
          <w:rFonts w:ascii="Times New Roman" w:hAnsi="Times New Roman" w:cs="Times New Roman"/>
          <w:sz w:val="28"/>
          <w:szCs w:val="28"/>
          <w:lang w:val="en-US"/>
        </w:rPr>
        <w:t>uuid</w:t>
      </w:r>
      <w:proofErr w:type="spellEnd"/>
      <w:r w:rsidR="00AC415C" w:rsidRPr="00AC415C">
        <w:rPr>
          <w:rFonts w:ascii="Times New Roman" w:hAnsi="Times New Roman" w:cs="Times New Roman"/>
          <w:sz w:val="28"/>
          <w:szCs w:val="28"/>
        </w:rPr>
        <w:t xml:space="preserve">, </w:t>
      </w:r>
      <w:r w:rsidR="00AC415C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="00AC415C" w:rsidRPr="00AC415C">
        <w:rPr>
          <w:rFonts w:ascii="Times New Roman" w:hAnsi="Times New Roman" w:cs="Times New Roman"/>
          <w:sz w:val="28"/>
          <w:szCs w:val="28"/>
        </w:rPr>
        <w:t xml:space="preserve">, </w:t>
      </w:r>
      <w:r w:rsidR="00AC415C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="00AC415C" w:rsidRPr="00AC415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C415C">
        <w:rPr>
          <w:rFonts w:ascii="Times New Roman" w:hAnsi="Times New Roman" w:cs="Times New Roman"/>
          <w:sz w:val="28"/>
          <w:szCs w:val="28"/>
          <w:lang w:val="en-US"/>
        </w:rPr>
        <w:t>readed</w:t>
      </w:r>
      <w:proofErr w:type="spellEnd"/>
      <w:r w:rsidR="00AC415C">
        <w:rPr>
          <w:rFonts w:ascii="Times New Roman" w:hAnsi="Times New Roman" w:cs="Times New Roman"/>
          <w:sz w:val="28"/>
          <w:szCs w:val="28"/>
        </w:rPr>
        <w:t>.</w:t>
      </w:r>
    </w:p>
    <w:p w14:paraId="43224FB9" w14:textId="00ED6799" w:rsidR="00AC415C" w:rsidRDefault="00AC415C" w:rsidP="00AC415C">
      <w:pPr>
        <w:pStyle w:val="affff5"/>
        <w:spacing w:before="4" w:line="276" w:lineRule="auto"/>
        <w:ind w:right="226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была добавлена кнопка «отправить отчет о прочтении» при нажатии на которую пользователь может отправить отчет. При этом активность запускается из другого приложения на устройстве. </w:t>
      </w:r>
    </w:p>
    <w:p w14:paraId="07ADB2AA" w14:textId="3F45F1CC" w:rsidR="00AC415C" w:rsidRDefault="00AC415C" w:rsidP="00AC415C">
      <w:pPr>
        <w:pStyle w:val="affff5"/>
        <w:spacing w:before="4" w:line="276" w:lineRule="auto"/>
        <w:ind w:right="226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Похожа работа была сделана далее с камерой.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Работа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 которой начинается при нажатии на соответствующую кнопку с соответствующей иконкой.</w:t>
      </w:r>
    </w:p>
    <w:p w14:paraId="7959FF17" w14:textId="60641CAF" w:rsidR="00AC415C" w:rsidRDefault="00AC415C" w:rsidP="00AC415C">
      <w:pPr>
        <w:pStyle w:val="affff5"/>
        <w:spacing w:before="4" w:line="276" w:lineRule="auto"/>
        <w:ind w:right="226" w:firstLine="71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AC415C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Заключение</w:t>
      </w:r>
    </w:p>
    <w:p w14:paraId="7BAD3D29" w14:textId="7BC41FE2" w:rsidR="00AC415C" w:rsidRPr="00AC415C" w:rsidRDefault="00AC415C" w:rsidP="00AC415C">
      <w:pPr>
        <w:pStyle w:val="affff5"/>
        <w:spacing w:before="4" w:line="276" w:lineRule="auto"/>
        <w:ind w:right="226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написании данных приложений, я научился понимать код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1608AC">
        <w:rPr>
          <w:rFonts w:ascii="Times New Roman" w:hAnsi="Times New Roman" w:cs="Times New Roman"/>
          <w:sz w:val="28"/>
          <w:szCs w:val="28"/>
        </w:rPr>
        <w:t>создавать андроид приложения, подключать к ним базу данных и создавать связи с другими приложениями.</w:t>
      </w:r>
    </w:p>
    <w:sectPr w:rsidR="00AC415C" w:rsidRPr="00AC415C" w:rsidSect="004E108E">
      <w:footerReference w:type="default" r:id="rId22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D47E0E" w14:textId="77777777" w:rsidR="003A3FFB" w:rsidRDefault="003A3FFB" w:rsidP="0097326C">
      <w:r>
        <w:separator/>
      </w:r>
    </w:p>
  </w:endnote>
  <w:endnote w:type="continuationSeparator" w:id="0">
    <w:p w14:paraId="488929D6" w14:textId="77777777" w:rsidR="003A3FFB" w:rsidRDefault="003A3FFB" w:rsidP="009732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60343D" w14:textId="2A409497" w:rsidR="005A5BA3" w:rsidRPr="005A5BA3" w:rsidRDefault="005A5BA3" w:rsidP="005A5BA3">
    <w:pPr>
      <w:pStyle w:val="affb"/>
      <w:jc w:val="right"/>
      <w:rPr>
        <w:rFonts w:asciiTheme="majorHAnsi" w:hAnsiTheme="majorHAnsi" w:cstheme="majorHAnsi"/>
        <w:i/>
        <w:iCs/>
        <w:sz w:val="18"/>
        <w:szCs w:val="18"/>
      </w:rPr>
    </w:pPr>
    <w:proofErr w:type="spellStart"/>
    <w:r w:rsidRPr="005A5BA3">
      <w:rPr>
        <w:rFonts w:asciiTheme="majorHAnsi" w:hAnsiTheme="majorHAnsi" w:cstheme="majorHAnsi"/>
        <w:i/>
        <w:iCs/>
        <w:sz w:val="18"/>
        <w:szCs w:val="18"/>
      </w:rPr>
      <w:t>Гаджимагамедов</w:t>
    </w:r>
    <w:proofErr w:type="spellEnd"/>
    <w:r w:rsidRPr="005A5BA3">
      <w:rPr>
        <w:rFonts w:asciiTheme="majorHAnsi" w:hAnsiTheme="majorHAnsi" w:cstheme="majorHAnsi"/>
        <w:i/>
        <w:iCs/>
        <w:sz w:val="18"/>
        <w:szCs w:val="18"/>
      </w:rPr>
      <w:t xml:space="preserve"> Р.С.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80DCFF" w14:textId="77777777" w:rsidR="003A3FFB" w:rsidRDefault="003A3FFB" w:rsidP="0097326C">
      <w:r>
        <w:separator/>
      </w:r>
    </w:p>
  </w:footnote>
  <w:footnote w:type="continuationSeparator" w:id="0">
    <w:p w14:paraId="32C13931" w14:textId="77777777" w:rsidR="003A3FFB" w:rsidRDefault="003A3FFB" w:rsidP="009732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3A7CF728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D50A4C2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BB63BC2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51C4FE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B5EF652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E85DB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CA0723A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14A502E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86A0D1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14208A4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C9F565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18FE0063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1CAF0B20"/>
    <w:multiLevelType w:val="hybridMultilevel"/>
    <w:tmpl w:val="EFE6055A"/>
    <w:lvl w:ilvl="0" w:tplc="7A9C362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1DD6584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3AEB0273"/>
    <w:multiLevelType w:val="multilevel"/>
    <w:tmpl w:val="526206A0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84C4F29"/>
    <w:multiLevelType w:val="multilevel"/>
    <w:tmpl w:val="D8061F64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4A7539D1"/>
    <w:multiLevelType w:val="hybridMultilevel"/>
    <w:tmpl w:val="938CE336"/>
    <w:lvl w:ilvl="0" w:tplc="2CA637D8">
      <w:start w:val="1"/>
      <w:numFmt w:val="decimal"/>
      <w:lvlText w:val="%1."/>
      <w:lvlJc w:val="left"/>
      <w:pPr>
        <w:ind w:left="2140" w:hanging="61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B46E7ADE">
      <w:numFmt w:val="bullet"/>
      <w:lvlText w:val="•"/>
      <w:lvlJc w:val="left"/>
      <w:pPr>
        <w:ind w:left="2966" w:hanging="610"/>
      </w:pPr>
      <w:rPr>
        <w:rFonts w:hint="default"/>
        <w:lang w:val="ru-RU" w:eastAsia="en-US" w:bidi="ar-SA"/>
      </w:rPr>
    </w:lvl>
    <w:lvl w:ilvl="2" w:tplc="2AAC506A">
      <w:numFmt w:val="bullet"/>
      <w:lvlText w:val="•"/>
      <w:lvlJc w:val="left"/>
      <w:pPr>
        <w:ind w:left="3792" w:hanging="610"/>
      </w:pPr>
      <w:rPr>
        <w:rFonts w:hint="default"/>
        <w:lang w:val="ru-RU" w:eastAsia="en-US" w:bidi="ar-SA"/>
      </w:rPr>
    </w:lvl>
    <w:lvl w:ilvl="3" w:tplc="8272C84C">
      <w:numFmt w:val="bullet"/>
      <w:lvlText w:val="•"/>
      <w:lvlJc w:val="left"/>
      <w:pPr>
        <w:ind w:left="4619" w:hanging="610"/>
      </w:pPr>
      <w:rPr>
        <w:rFonts w:hint="default"/>
        <w:lang w:val="ru-RU" w:eastAsia="en-US" w:bidi="ar-SA"/>
      </w:rPr>
    </w:lvl>
    <w:lvl w:ilvl="4" w:tplc="B5F61C90">
      <w:numFmt w:val="bullet"/>
      <w:lvlText w:val="•"/>
      <w:lvlJc w:val="left"/>
      <w:pPr>
        <w:ind w:left="5445" w:hanging="610"/>
      </w:pPr>
      <w:rPr>
        <w:rFonts w:hint="default"/>
        <w:lang w:val="ru-RU" w:eastAsia="en-US" w:bidi="ar-SA"/>
      </w:rPr>
    </w:lvl>
    <w:lvl w:ilvl="5" w:tplc="210C32C8">
      <w:numFmt w:val="bullet"/>
      <w:lvlText w:val="•"/>
      <w:lvlJc w:val="left"/>
      <w:pPr>
        <w:ind w:left="6272" w:hanging="610"/>
      </w:pPr>
      <w:rPr>
        <w:rFonts w:hint="default"/>
        <w:lang w:val="ru-RU" w:eastAsia="en-US" w:bidi="ar-SA"/>
      </w:rPr>
    </w:lvl>
    <w:lvl w:ilvl="6" w:tplc="983008D8">
      <w:numFmt w:val="bullet"/>
      <w:lvlText w:val="•"/>
      <w:lvlJc w:val="left"/>
      <w:pPr>
        <w:ind w:left="7098" w:hanging="610"/>
      </w:pPr>
      <w:rPr>
        <w:rFonts w:hint="default"/>
        <w:lang w:val="ru-RU" w:eastAsia="en-US" w:bidi="ar-SA"/>
      </w:rPr>
    </w:lvl>
    <w:lvl w:ilvl="7" w:tplc="B718C4FA">
      <w:numFmt w:val="bullet"/>
      <w:lvlText w:val="•"/>
      <w:lvlJc w:val="left"/>
      <w:pPr>
        <w:ind w:left="7924" w:hanging="610"/>
      </w:pPr>
      <w:rPr>
        <w:rFonts w:hint="default"/>
        <w:lang w:val="ru-RU" w:eastAsia="en-US" w:bidi="ar-SA"/>
      </w:rPr>
    </w:lvl>
    <w:lvl w:ilvl="8" w:tplc="306E6D8E">
      <w:numFmt w:val="bullet"/>
      <w:lvlText w:val="•"/>
      <w:lvlJc w:val="left"/>
      <w:pPr>
        <w:ind w:left="8751" w:hanging="610"/>
      </w:pPr>
      <w:rPr>
        <w:rFonts w:hint="default"/>
        <w:lang w:val="ru-RU" w:eastAsia="en-US" w:bidi="ar-SA"/>
      </w:rPr>
    </w:lvl>
  </w:abstractNum>
  <w:abstractNum w:abstractNumId="24" w15:restartNumberingAfterBreak="0">
    <w:nsid w:val="59350CFB"/>
    <w:multiLevelType w:val="multilevel"/>
    <w:tmpl w:val="9DF09F08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5DEC6B47"/>
    <w:multiLevelType w:val="multilevel"/>
    <w:tmpl w:val="604E1C0A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6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D8C2C6D"/>
    <w:multiLevelType w:val="multilevel"/>
    <w:tmpl w:val="04090023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4"/>
  </w:num>
  <w:num w:numId="2">
    <w:abstractNumId w:val="12"/>
  </w:num>
  <w:num w:numId="3">
    <w:abstractNumId w:val="10"/>
  </w:num>
  <w:num w:numId="4">
    <w:abstractNumId w:val="26"/>
  </w:num>
  <w:num w:numId="5">
    <w:abstractNumId w:val="14"/>
  </w:num>
  <w:num w:numId="6">
    <w:abstractNumId w:val="20"/>
  </w:num>
  <w:num w:numId="7">
    <w:abstractNumId w:val="22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8"/>
  </w:num>
  <w:num w:numId="19">
    <w:abstractNumId w:val="19"/>
  </w:num>
  <w:num w:numId="20">
    <w:abstractNumId w:val="25"/>
  </w:num>
  <w:num w:numId="21">
    <w:abstractNumId w:val="21"/>
  </w:num>
  <w:num w:numId="22">
    <w:abstractNumId w:val="11"/>
  </w:num>
  <w:num w:numId="23">
    <w:abstractNumId w:val="27"/>
  </w:num>
  <w:num w:numId="24">
    <w:abstractNumId w:val="17"/>
  </w:num>
  <w:num w:numId="25">
    <w:abstractNumId w:val="13"/>
  </w:num>
  <w:num w:numId="26">
    <w:abstractNumId w:val="15"/>
  </w:num>
  <w:num w:numId="27">
    <w:abstractNumId w:val="16"/>
  </w:num>
  <w:num w:numId="2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336"/>
    <w:rsid w:val="0000277D"/>
    <w:rsid w:val="0000623A"/>
    <w:rsid w:val="00064933"/>
    <w:rsid w:val="00155973"/>
    <w:rsid w:val="001608AC"/>
    <w:rsid w:val="002B5086"/>
    <w:rsid w:val="003A3FFB"/>
    <w:rsid w:val="003A7660"/>
    <w:rsid w:val="004033C1"/>
    <w:rsid w:val="004745E2"/>
    <w:rsid w:val="004E108E"/>
    <w:rsid w:val="004E2EC9"/>
    <w:rsid w:val="00575318"/>
    <w:rsid w:val="005A5BA3"/>
    <w:rsid w:val="005C6B65"/>
    <w:rsid w:val="00645252"/>
    <w:rsid w:val="006A47B6"/>
    <w:rsid w:val="006D3D74"/>
    <w:rsid w:val="006F73C0"/>
    <w:rsid w:val="00755D8A"/>
    <w:rsid w:val="00777FED"/>
    <w:rsid w:val="0083569A"/>
    <w:rsid w:val="0087697D"/>
    <w:rsid w:val="008A6336"/>
    <w:rsid w:val="009005A1"/>
    <w:rsid w:val="009420C3"/>
    <w:rsid w:val="00972D90"/>
    <w:rsid w:val="0097326C"/>
    <w:rsid w:val="00A019BE"/>
    <w:rsid w:val="00A9204E"/>
    <w:rsid w:val="00AC415C"/>
    <w:rsid w:val="00EF7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13D15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97326C"/>
    <w:rPr>
      <w:rFonts w:ascii="Calibri" w:hAnsi="Calibri" w:cs="Calibri"/>
    </w:rPr>
  </w:style>
  <w:style w:type="paragraph" w:styleId="1">
    <w:name w:val="heading 1"/>
    <w:basedOn w:val="a2"/>
    <w:next w:val="a2"/>
    <w:link w:val="10"/>
    <w:uiPriority w:val="9"/>
    <w:qFormat/>
    <w:rsid w:val="0097326C"/>
    <w:pPr>
      <w:keepNext/>
      <w:keepLines/>
      <w:spacing w:before="240"/>
      <w:outlineLvl w:val="0"/>
    </w:pPr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paragraph" w:styleId="21">
    <w:name w:val="heading 2"/>
    <w:basedOn w:val="a2"/>
    <w:next w:val="a2"/>
    <w:link w:val="22"/>
    <w:uiPriority w:val="9"/>
    <w:unhideWhenUsed/>
    <w:qFormat/>
    <w:rsid w:val="0097326C"/>
    <w:pPr>
      <w:keepNext/>
      <w:keepLines/>
      <w:spacing w:before="40"/>
      <w:outlineLvl w:val="1"/>
    </w:pPr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paragraph" w:styleId="31">
    <w:name w:val="heading 3"/>
    <w:basedOn w:val="a2"/>
    <w:next w:val="a2"/>
    <w:link w:val="32"/>
    <w:uiPriority w:val="9"/>
    <w:unhideWhenUsed/>
    <w:qFormat/>
    <w:rsid w:val="0097326C"/>
    <w:pPr>
      <w:keepNext/>
      <w:keepLines/>
      <w:spacing w:before="40"/>
      <w:outlineLvl w:val="2"/>
    </w:pPr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unhideWhenUsed/>
    <w:qFormat/>
    <w:rsid w:val="0097326C"/>
    <w:pPr>
      <w:keepNext/>
      <w:keepLines/>
      <w:spacing w:before="40"/>
      <w:outlineLvl w:val="3"/>
    </w:pPr>
    <w:rPr>
      <w:rFonts w:ascii="Calibri Light" w:eastAsiaTheme="majorEastAsia" w:hAnsi="Calibri Light" w:cs="Calibri Light"/>
      <w:i/>
      <w:iCs/>
      <w:color w:val="1F4E79" w:themeColor="accent1" w:themeShade="80"/>
    </w:rPr>
  </w:style>
  <w:style w:type="paragraph" w:styleId="51">
    <w:name w:val="heading 5"/>
    <w:basedOn w:val="a2"/>
    <w:next w:val="a2"/>
    <w:link w:val="52"/>
    <w:uiPriority w:val="9"/>
    <w:unhideWhenUsed/>
    <w:qFormat/>
    <w:rsid w:val="0097326C"/>
    <w:pPr>
      <w:keepNext/>
      <w:keepLines/>
      <w:spacing w:before="40"/>
      <w:outlineLvl w:val="4"/>
    </w:pPr>
    <w:rPr>
      <w:rFonts w:ascii="Calibri Light" w:eastAsiaTheme="majorEastAsia" w:hAnsi="Calibri Light" w:cs="Calibri Light"/>
      <w:color w:val="1F4E79" w:themeColor="accent1" w:themeShade="80"/>
    </w:rPr>
  </w:style>
  <w:style w:type="paragraph" w:styleId="6">
    <w:name w:val="heading 6"/>
    <w:basedOn w:val="a2"/>
    <w:next w:val="a2"/>
    <w:link w:val="60"/>
    <w:uiPriority w:val="9"/>
    <w:unhideWhenUsed/>
    <w:qFormat/>
    <w:rsid w:val="0097326C"/>
    <w:pPr>
      <w:keepNext/>
      <w:keepLines/>
      <w:spacing w:before="40"/>
      <w:outlineLvl w:val="5"/>
    </w:pPr>
    <w:rPr>
      <w:rFonts w:ascii="Calibri Light" w:eastAsiaTheme="majorEastAsia" w:hAnsi="Calibri Light" w:cs="Calibri Light"/>
      <w:color w:val="1F4D78" w:themeColor="accent1" w:themeShade="7F"/>
    </w:rPr>
  </w:style>
  <w:style w:type="paragraph" w:styleId="7">
    <w:name w:val="heading 7"/>
    <w:basedOn w:val="a2"/>
    <w:next w:val="a2"/>
    <w:link w:val="70"/>
    <w:uiPriority w:val="9"/>
    <w:unhideWhenUsed/>
    <w:qFormat/>
    <w:rsid w:val="0097326C"/>
    <w:pPr>
      <w:keepNext/>
      <w:keepLines/>
      <w:spacing w:before="40"/>
      <w:outlineLvl w:val="6"/>
    </w:pPr>
    <w:rPr>
      <w:rFonts w:ascii="Calibri Light" w:eastAsiaTheme="majorEastAsia" w:hAnsi="Calibri Light" w:cs="Calibri Light"/>
      <w:i/>
      <w:iCs/>
      <w:color w:val="1F4D78" w:themeColor="accent1" w:themeShade="7F"/>
    </w:rPr>
  </w:style>
  <w:style w:type="paragraph" w:styleId="8">
    <w:name w:val="heading 8"/>
    <w:basedOn w:val="a2"/>
    <w:next w:val="a2"/>
    <w:link w:val="80"/>
    <w:uiPriority w:val="9"/>
    <w:unhideWhenUsed/>
    <w:qFormat/>
    <w:rsid w:val="0097326C"/>
    <w:pPr>
      <w:keepNext/>
      <w:keepLines/>
      <w:spacing w:before="40"/>
      <w:outlineLvl w:val="7"/>
    </w:pPr>
    <w:rPr>
      <w:rFonts w:ascii="Calibri Light" w:eastAsiaTheme="majorEastAsia" w:hAnsi="Calibri Light" w:cs="Calibri Light"/>
      <w:color w:val="272727" w:themeColor="text1" w:themeTint="D8"/>
      <w:szCs w:val="21"/>
    </w:rPr>
  </w:style>
  <w:style w:type="paragraph" w:styleId="9">
    <w:name w:val="heading 9"/>
    <w:basedOn w:val="a2"/>
    <w:next w:val="a2"/>
    <w:link w:val="90"/>
    <w:uiPriority w:val="9"/>
    <w:unhideWhenUsed/>
    <w:qFormat/>
    <w:rsid w:val="0097326C"/>
    <w:pPr>
      <w:keepNext/>
      <w:keepLines/>
      <w:spacing w:before="4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97326C"/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character" w:customStyle="1" w:styleId="22">
    <w:name w:val="Заголовок 2 Знак"/>
    <w:basedOn w:val="a3"/>
    <w:link w:val="21"/>
    <w:uiPriority w:val="9"/>
    <w:rsid w:val="0097326C"/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character" w:customStyle="1" w:styleId="32">
    <w:name w:val="Заголовок 3 Знак"/>
    <w:basedOn w:val="a3"/>
    <w:link w:val="31"/>
    <w:uiPriority w:val="9"/>
    <w:rsid w:val="0097326C"/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rsid w:val="0097326C"/>
    <w:rPr>
      <w:rFonts w:ascii="Calibri Light" w:eastAsiaTheme="majorEastAsia" w:hAnsi="Calibri Light" w:cs="Calibri Light"/>
      <w:i/>
      <w:iCs/>
      <w:color w:val="1F4E79" w:themeColor="accent1" w:themeShade="80"/>
    </w:rPr>
  </w:style>
  <w:style w:type="character" w:customStyle="1" w:styleId="52">
    <w:name w:val="Заголовок 5 Знак"/>
    <w:basedOn w:val="a3"/>
    <w:link w:val="51"/>
    <w:uiPriority w:val="9"/>
    <w:rsid w:val="0097326C"/>
    <w:rPr>
      <w:rFonts w:ascii="Calibri Light" w:eastAsiaTheme="majorEastAsia" w:hAnsi="Calibri Light" w:cs="Calibri Light"/>
      <w:color w:val="1F4E79" w:themeColor="accent1" w:themeShade="80"/>
    </w:rPr>
  </w:style>
  <w:style w:type="character" w:customStyle="1" w:styleId="60">
    <w:name w:val="Заголовок 6 Знак"/>
    <w:basedOn w:val="a3"/>
    <w:link w:val="6"/>
    <w:uiPriority w:val="9"/>
    <w:rsid w:val="0097326C"/>
    <w:rPr>
      <w:rFonts w:ascii="Calibri Light" w:eastAsiaTheme="majorEastAsia" w:hAnsi="Calibri Light" w:cs="Calibri Light"/>
      <w:color w:val="1F4D78" w:themeColor="accent1" w:themeShade="7F"/>
    </w:rPr>
  </w:style>
  <w:style w:type="character" w:customStyle="1" w:styleId="70">
    <w:name w:val="Заголовок 7 Знак"/>
    <w:basedOn w:val="a3"/>
    <w:link w:val="7"/>
    <w:uiPriority w:val="9"/>
    <w:rsid w:val="0097326C"/>
    <w:rPr>
      <w:rFonts w:ascii="Calibri Light" w:eastAsiaTheme="majorEastAsia" w:hAnsi="Calibri Light" w:cs="Calibri Light"/>
      <w:i/>
      <w:iCs/>
      <w:color w:val="1F4D78" w:themeColor="accent1" w:themeShade="7F"/>
    </w:rPr>
  </w:style>
  <w:style w:type="character" w:customStyle="1" w:styleId="80">
    <w:name w:val="Заголовок 8 Знак"/>
    <w:basedOn w:val="a3"/>
    <w:link w:val="8"/>
    <w:uiPriority w:val="9"/>
    <w:rsid w:val="0097326C"/>
    <w:rPr>
      <w:rFonts w:ascii="Calibri Light" w:eastAsiaTheme="majorEastAsia" w:hAnsi="Calibri Light" w:cs="Calibri Light"/>
      <w:color w:val="272727" w:themeColor="text1" w:themeTint="D8"/>
      <w:szCs w:val="21"/>
    </w:rPr>
  </w:style>
  <w:style w:type="character" w:customStyle="1" w:styleId="90">
    <w:name w:val="Заголовок 9 Знак"/>
    <w:basedOn w:val="a3"/>
    <w:link w:val="9"/>
    <w:uiPriority w:val="9"/>
    <w:rsid w:val="0097326C"/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paragraph" w:styleId="a6">
    <w:name w:val="Title"/>
    <w:basedOn w:val="a2"/>
    <w:next w:val="a2"/>
    <w:link w:val="a7"/>
    <w:uiPriority w:val="10"/>
    <w:qFormat/>
    <w:rsid w:val="0097326C"/>
    <w:pPr>
      <w:contextualSpacing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a7">
    <w:name w:val="Заголовок Знак"/>
    <w:basedOn w:val="a3"/>
    <w:link w:val="a6"/>
    <w:uiPriority w:val="10"/>
    <w:rsid w:val="0097326C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paragraph" w:styleId="a8">
    <w:name w:val="Subtitle"/>
    <w:basedOn w:val="a2"/>
    <w:next w:val="a2"/>
    <w:link w:val="a9"/>
    <w:uiPriority w:val="11"/>
    <w:qFormat/>
    <w:rsid w:val="0097326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3"/>
    <w:link w:val="a8"/>
    <w:uiPriority w:val="11"/>
    <w:rsid w:val="0097326C"/>
    <w:rPr>
      <w:rFonts w:ascii="Calibri" w:eastAsiaTheme="minorEastAsia" w:hAnsi="Calibri" w:cs="Calibri"/>
      <w:color w:val="5A5A5A" w:themeColor="text1" w:themeTint="A5"/>
      <w:spacing w:val="15"/>
    </w:rPr>
  </w:style>
  <w:style w:type="character" w:styleId="aa">
    <w:name w:val="Subtle Emphasis"/>
    <w:basedOn w:val="a3"/>
    <w:uiPriority w:val="19"/>
    <w:qFormat/>
    <w:rsid w:val="0097326C"/>
    <w:rPr>
      <w:rFonts w:ascii="Calibri" w:hAnsi="Calibri" w:cs="Calibri"/>
      <w:i/>
      <w:iCs/>
      <w:color w:val="404040" w:themeColor="text1" w:themeTint="BF"/>
    </w:rPr>
  </w:style>
  <w:style w:type="character" w:styleId="ab">
    <w:name w:val="Emphasis"/>
    <w:basedOn w:val="a3"/>
    <w:uiPriority w:val="20"/>
    <w:qFormat/>
    <w:rsid w:val="0097326C"/>
    <w:rPr>
      <w:rFonts w:ascii="Calibri" w:hAnsi="Calibri" w:cs="Calibri"/>
      <w:i/>
      <w:iCs/>
    </w:rPr>
  </w:style>
  <w:style w:type="character" w:styleId="ac">
    <w:name w:val="Intense Emphasis"/>
    <w:basedOn w:val="a3"/>
    <w:uiPriority w:val="21"/>
    <w:qFormat/>
    <w:rsid w:val="0097326C"/>
    <w:rPr>
      <w:rFonts w:ascii="Calibri" w:hAnsi="Calibri" w:cs="Calibri"/>
      <w:i/>
      <w:iCs/>
      <w:color w:val="1F4E79" w:themeColor="accent1" w:themeShade="80"/>
    </w:rPr>
  </w:style>
  <w:style w:type="character" w:styleId="ad">
    <w:name w:val="Strong"/>
    <w:basedOn w:val="a3"/>
    <w:uiPriority w:val="22"/>
    <w:qFormat/>
    <w:rsid w:val="0097326C"/>
    <w:rPr>
      <w:rFonts w:ascii="Calibri" w:hAnsi="Calibri" w:cs="Calibri"/>
      <w:b/>
      <w:bCs/>
    </w:rPr>
  </w:style>
  <w:style w:type="paragraph" w:styleId="23">
    <w:name w:val="Quote"/>
    <w:basedOn w:val="a2"/>
    <w:next w:val="a2"/>
    <w:link w:val="24"/>
    <w:uiPriority w:val="29"/>
    <w:qFormat/>
    <w:rsid w:val="0097326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4">
    <w:name w:val="Цитата 2 Знак"/>
    <w:basedOn w:val="a3"/>
    <w:link w:val="23"/>
    <w:uiPriority w:val="29"/>
    <w:rsid w:val="0097326C"/>
    <w:rPr>
      <w:rFonts w:ascii="Calibri" w:hAnsi="Calibri" w:cs="Calibri"/>
      <w:i/>
      <w:iCs/>
      <w:color w:val="404040" w:themeColor="text1" w:themeTint="BF"/>
    </w:rPr>
  </w:style>
  <w:style w:type="paragraph" w:styleId="ae">
    <w:name w:val="Intense Quote"/>
    <w:basedOn w:val="a2"/>
    <w:next w:val="a2"/>
    <w:link w:val="af"/>
    <w:uiPriority w:val="30"/>
    <w:qFormat/>
    <w:rsid w:val="0097326C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af">
    <w:name w:val="Выделенная цитата Знак"/>
    <w:basedOn w:val="a3"/>
    <w:link w:val="ae"/>
    <w:uiPriority w:val="30"/>
    <w:rsid w:val="0097326C"/>
    <w:rPr>
      <w:rFonts w:ascii="Calibri" w:hAnsi="Calibri" w:cs="Calibri"/>
      <w:i/>
      <w:iCs/>
      <w:color w:val="1F4E79" w:themeColor="accent1" w:themeShade="80"/>
    </w:rPr>
  </w:style>
  <w:style w:type="character" w:styleId="af0">
    <w:name w:val="Subtle Reference"/>
    <w:basedOn w:val="a3"/>
    <w:uiPriority w:val="31"/>
    <w:qFormat/>
    <w:rsid w:val="0097326C"/>
    <w:rPr>
      <w:rFonts w:ascii="Calibri" w:hAnsi="Calibri" w:cs="Calibri"/>
      <w:smallCaps/>
      <w:color w:val="5A5A5A" w:themeColor="text1" w:themeTint="A5"/>
    </w:rPr>
  </w:style>
  <w:style w:type="character" w:styleId="af1">
    <w:name w:val="Intense Reference"/>
    <w:basedOn w:val="a3"/>
    <w:uiPriority w:val="32"/>
    <w:qFormat/>
    <w:rsid w:val="0097326C"/>
    <w:rPr>
      <w:rFonts w:ascii="Calibri" w:hAnsi="Calibri" w:cs="Calibri"/>
      <w:b/>
      <w:bCs/>
      <w:caps w:val="0"/>
      <w:smallCaps/>
      <w:color w:val="1F4E79" w:themeColor="accent1" w:themeShade="80"/>
      <w:spacing w:val="5"/>
    </w:rPr>
  </w:style>
  <w:style w:type="character" w:styleId="af2">
    <w:name w:val="Book Title"/>
    <w:basedOn w:val="a3"/>
    <w:uiPriority w:val="33"/>
    <w:qFormat/>
    <w:rsid w:val="0097326C"/>
    <w:rPr>
      <w:rFonts w:ascii="Calibri" w:hAnsi="Calibri" w:cs="Calibri"/>
      <w:b/>
      <w:bCs/>
      <w:i/>
      <w:iCs/>
      <w:spacing w:val="5"/>
    </w:rPr>
  </w:style>
  <w:style w:type="character" w:styleId="af3">
    <w:name w:val="Hyperlink"/>
    <w:basedOn w:val="a3"/>
    <w:uiPriority w:val="99"/>
    <w:unhideWhenUsed/>
    <w:rsid w:val="0097326C"/>
    <w:rPr>
      <w:rFonts w:ascii="Calibri" w:hAnsi="Calibri" w:cs="Calibri"/>
      <w:color w:val="1F4E79" w:themeColor="accent1" w:themeShade="80"/>
      <w:u w:val="single"/>
    </w:rPr>
  </w:style>
  <w:style w:type="character" w:styleId="af4">
    <w:name w:val="FollowedHyperlink"/>
    <w:basedOn w:val="a3"/>
    <w:uiPriority w:val="99"/>
    <w:unhideWhenUsed/>
    <w:rsid w:val="0097326C"/>
    <w:rPr>
      <w:rFonts w:ascii="Calibri" w:hAnsi="Calibri" w:cs="Calibri"/>
      <w:color w:val="954F72" w:themeColor="followedHyperlink"/>
      <w:u w:val="single"/>
    </w:rPr>
  </w:style>
  <w:style w:type="paragraph" w:styleId="af5">
    <w:name w:val="caption"/>
    <w:basedOn w:val="a2"/>
    <w:next w:val="a2"/>
    <w:uiPriority w:val="35"/>
    <w:unhideWhenUsed/>
    <w:qFormat/>
    <w:rsid w:val="0097326C"/>
    <w:pPr>
      <w:spacing w:after="200"/>
    </w:pPr>
    <w:rPr>
      <w:i/>
      <w:iCs/>
      <w:color w:val="44546A" w:themeColor="text2"/>
      <w:szCs w:val="18"/>
    </w:rPr>
  </w:style>
  <w:style w:type="paragraph" w:styleId="af6">
    <w:name w:val="Balloon Text"/>
    <w:basedOn w:val="a2"/>
    <w:link w:val="af7"/>
    <w:uiPriority w:val="99"/>
    <w:semiHidden/>
    <w:unhideWhenUsed/>
    <w:rsid w:val="0097326C"/>
    <w:rPr>
      <w:rFonts w:ascii="Segoe UI" w:hAnsi="Segoe UI" w:cs="Segoe UI"/>
      <w:szCs w:val="18"/>
    </w:rPr>
  </w:style>
  <w:style w:type="character" w:customStyle="1" w:styleId="af7">
    <w:name w:val="Текст выноски Знак"/>
    <w:basedOn w:val="a3"/>
    <w:link w:val="af6"/>
    <w:uiPriority w:val="99"/>
    <w:semiHidden/>
    <w:rsid w:val="0097326C"/>
    <w:rPr>
      <w:rFonts w:ascii="Segoe UI" w:hAnsi="Segoe UI" w:cs="Segoe UI"/>
      <w:szCs w:val="18"/>
    </w:rPr>
  </w:style>
  <w:style w:type="paragraph" w:styleId="af8">
    <w:name w:val="Block Text"/>
    <w:basedOn w:val="a2"/>
    <w:uiPriority w:val="99"/>
    <w:semiHidden/>
    <w:unhideWhenUsed/>
    <w:rsid w:val="0097326C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33">
    <w:name w:val="Body Text 3"/>
    <w:basedOn w:val="a2"/>
    <w:link w:val="34"/>
    <w:uiPriority w:val="99"/>
    <w:semiHidden/>
    <w:unhideWhenUsed/>
    <w:rsid w:val="0097326C"/>
    <w:pPr>
      <w:spacing w:after="120"/>
    </w:pPr>
    <w:rPr>
      <w:szCs w:val="16"/>
    </w:rPr>
  </w:style>
  <w:style w:type="character" w:customStyle="1" w:styleId="34">
    <w:name w:val="Основной текст 3 Знак"/>
    <w:basedOn w:val="a3"/>
    <w:link w:val="33"/>
    <w:uiPriority w:val="99"/>
    <w:semiHidden/>
    <w:rsid w:val="0097326C"/>
    <w:rPr>
      <w:rFonts w:ascii="Calibri" w:hAnsi="Calibri" w:cs="Calibri"/>
      <w:szCs w:val="16"/>
    </w:rPr>
  </w:style>
  <w:style w:type="paragraph" w:styleId="35">
    <w:name w:val="Body Text Indent 3"/>
    <w:basedOn w:val="a2"/>
    <w:link w:val="36"/>
    <w:uiPriority w:val="99"/>
    <w:semiHidden/>
    <w:unhideWhenUsed/>
    <w:rsid w:val="0097326C"/>
    <w:pPr>
      <w:spacing w:after="120"/>
      <w:ind w:left="360"/>
    </w:pPr>
    <w:rPr>
      <w:szCs w:val="16"/>
    </w:rPr>
  </w:style>
  <w:style w:type="character" w:customStyle="1" w:styleId="36">
    <w:name w:val="Основной текст с отступом 3 Знак"/>
    <w:basedOn w:val="a3"/>
    <w:link w:val="35"/>
    <w:uiPriority w:val="99"/>
    <w:semiHidden/>
    <w:rsid w:val="0097326C"/>
    <w:rPr>
      <w:rFonts w:ascii="Calibri" w:hAnsi="Calibri" w:cs="Calibri"/>
      <w:szCs w:val="16"/>
    </w:rPr>
  </w:style>
  <w:style w:type="character" w:styleId="af9">
    <w:name w:val="annotation reference"/>
    <w:basedOn w:val="a3"/>
    <w:uiPriority w:val="99"/>
    <w:semiHidden/>
    <w:unhideWhenUsed/>
    <w:rsid w:val="0097326C"/>
    <w:rPr>
      <w:rFonts w:ascii="Calibri" w:hAnsi="Calibri" w:cs="Calibri"/>
      <w:sz w:val="22"/>
      <w:szCs w:val="16"/>
    </w:rPr>
  </w:style>
  <w:style w:type="paragraph" w:styleId="afa">
    <w:name w:val="annotation text"/>
    <w:basedOn w:val="a2"/>
    <w:link w:val="afb"/>
    <w:uiPriority w:val="99"/>
    <w:semiHidden/>
    <w:unhideWhenUsed/>
    <w:rsid w:val="0097326C"/>
    <w:rPr>
      <w:szCs w:val="20"/>
    </w:rPr>
  </w:style>
  <w:style w:type="character" w:customStyle="1" w:styleId="afb">
    <w:name w:val="Текст примечания Знак"/>
    <w:basedOn w:val="a3"/>
    <w:link w:val="afa"/>
    <w:uiPriority w:val="99"/>
    <w:semiHidden/>
    <w:rsid w:val="0097326C"/>
    <w:rPr>
      <w:rFonts w:ascii="Calibri" w:hAnsi="Calibri" w:cs="Calibri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97326C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97326C"/>
    <w:rPr>
      <w:rFonts w:ascii="Calibri" w:hAnsi="Calibri" w:cs="Calibri"/>
      <w:b/>
      <w:bCs/>
      <w:szCs w:val="20"/>
    </w:rPr>
  </w:style>
  <w:style w:type="paragraph" w:styleId="afe">
    <w:name w:val="Document Map"/>
    <w:basedOn w:val="a2"/>
    <w:link w:val="aff"/>
    <w:uiPriority w:val="99"/>
    <w:semiHidden/>
    <w:unhideWhenUsed/>
    <w:rsid w:val="0097326C"/>
    <w:rPr>
      <w:rFonts w:ascii="Segoe UI" w:hAnsi="Segoe UI" w:cs="Segoe UI"/>
      <w:szCs w:val="16"/>
    </w:rPr>
  </w:style>
  <w:style w:type="character" w:customStyle="1" w:styleId="aff">
    <w:name w:val="Схема документа Знак"/>
    <w:basedOn w:val="a3"/>
    <w:link w:val="afe"/>
    <w:uiPriority w:val="99"/>
    <w:semiHidden/>
    <w:rsid w:val="0097326C"/>
    <w:rPr>
      <w:rFonts w:ascii="Segoe UI" w:hAnsi="Segoe UI" w:cs="Segoe UI"/>
      <w:szCs w:val="16"/>
    </w:rPr>
  </w:style>
  <w:style w:type="paragraph" w:styleId="aff0">
    <w:name w:val="endnote text"/>
    <w:basedOn w:val="a2"/>
    <w:link w:val="aff1"/>
    <w:uiPriority w:val="99"/>
    <w:semiHidden/>
    <w:unhideWhenUsed/>
    <w:rsid w:val="0097326C"/>
    <w:rPr>
      <w:szCs w:val="20"/>
    </w:rPr>
  </w:style>
  <w:style w:type="character" w:customStyle="1" w:styleId="aff1">
    <w:name w:val="Текст концевой сноски Знак"/>
    <w:basedOn w:val="a3"/>
    <w:link w:val="aff0"/>
    <w:uiPriority w:val="99"/>
    <w:semiHidden/>
    <w:rsid w:val="0097326C"/>
    <w:rPr>
      <w:rFonts w:ascii="Calibri" w:hAnsi="Calibri" w:cs="Calibri"/>
      <w:szCs w:val="20"/>
    </w:rPr>
  </w:style>
  <w:style w:type="paragraph" w:styleId="25">
    <w:name w:val="envelope return"/>
    <w:basedOn w:val="a2"/>
    <w:uiPriority w:val="99"/>
    <w:semiHidden/>
    <w:unhideWhenUsed/>
    <w:rsid w:val="0097326C"/>
    <w:rPr>
      <w:rFonts w:ascii="Calibri Light" w:eastAsiaTheme="majorEastAsia" w:hAnsi="Calibri Light" w:cs="Calibri Light"/>
      <w:szCs w:val="20"/>
    </w:rPr>
  </w:style>
  <w:style w:type="paragraph" w:styleId="aff2">
    <w:name w:val="footnote text"/>
    <w:basedOn w:val="a2"/>
    <w:link w:val="aff3"/>
    <w:uiPriority w:val="99"/>
    <w:semiHidden/>
    <w:unhideWhenUsed/>
    <w:rsid w:val="0097326C"/>
    <w:rPr>
      <w:szCs w:val="20"/>
    </w:rPr>
  </w:style>
  <w:style w:type="character" w:customStyle="1" w:styleId="aff3">
    <w:name w:val="Текст сноски Знак"/>
    <w:basedOn w:val="a3"/>
    <w:link w:val="aff2"/>
    <w:uiPriority w:val="99"/>
    <w:semiHidden/>
    <w:rsid w:val="0097326C"/>
    <w:rPr>
      <w:rFonts w:ascii="Calibri" w:hAnsi="Calibri" w:cs="Calibri"/>
      <w:szCs w:val="20"/>
    </w:rPr>
  </w:style>
  <w:style w:type="character" w:styleId="HTML">
    <w:name w:val="HTML Code"/>
    <w:basedOn w:val="a3"/>
    <w:uiPriority w:val="99"/>
    <w:semiHidden/>
    <w:unhideWhenUsed/>
    <w:rsid w:val="0097326C"/>
    <w:rPr>
      <w:rFonts w:ascii="Consolas" w:hAnsi="Consolas" w:cs="Calibri"/>
      <w:sz w:val="22"/>
      <w:szCs w:val="20"/>
    </w:rPr>
  </w:style>
  <w:style w:type="character" w:styleId="HTML0">
    <w:name w:val="HTML Keyboard"/>
    <w:basedOn w:val="a3"/>
    <w:uiPriority w:val="99"/>
    <w:semiHidden/>
    <w:unhideWhenUsed/>
    <w:rsid w:val="0097326C"/>
    <w:rPr>
      <w:rFonts w:ascii="Consolas" w:hAnsi="Consolas" w:cs="Calibri"/>
      <w:sz w:val="22"/>
      <w:szCs w:val="20"/>
    </w:rPr>
  </w:style>
  <w:style w:type="paragraph" w:styleId="HTML1">
    <w:name w:val="HTML Preformatted"/>
    <w:basedOn w:val="a2"/>
    <w:link w:val="HTML2"/>
    <w:uiPriority w:val="99"/>
    <w:semiHidden/>
    <w:unhideWhenUsed/>
    <w:rsid w:val="0097326C"/>
    <w:rPr>
      <w:rFonts w:ascii="Consolas" w:hAnsi="Consolas"/>
      <w:szCs w:val="20"/>
    </w:rPr>
  </w:style>
  <w:style w:type="character" w:customStyle="1" w:styleId="HTML2">
    <w:name w:val="Стандартный HTML Знак"/>
    <w:basedOn w:val="a3"/>
    <w:link w:val="HTML1"/>
    <w:uiPriority w:val="99"/>
    <w:semiHidden/>
    <w:rsid w:val="0097326C"/>
    <w:rPr>
      <w:rFonts w:ascii="Consolas" w:hAnsi="Consolas" w:cs="Calibri"/>
      <w:szCs w:val="20"/>
    </w:rPr>
  </w:style>
  <w:style w:type="character" w:styleId="HTML3">
    <w:name w:val="HTML Typewriter"/>
    <w:basedOn w:val="a3"/>
    <w:uiPriority w:val="99"/>
    <w:semiHidden/>
    <w:unhideWhenUsed/>
    <w:rsid w:val="0097326C"/>
    <w:rPr>
      <w:rFonts w:ascii="Consolas" w:hAnsi="Consolas" w:cs="Calibri"/>
      <w:sz w:val="22"/>
      <w:szCs w:val="20"/>
    </w:rPr>
  </w:style>
  <w:style w:type="paragraph" w:styleId="aff4">
    <w:name w:val="macro"/>
    <w:link w:val="aff5"/>
    <w:uiPriority w:val="99"/>
    <w:semiHidden/>
    <w:unhideWhenUsed/>
    <w:rsid w:val="0097326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Cs w:val="20"/>
    </w:rPr>
  </w:style>
  <w:style w:type="character" w:customStyle="1" w:styleId="aff5">
    <w:name w:val="Текст макроса Знак"/>
    <w:basedOn w:val="a3"/>
    <w:link w:val="aff4"/>
    <w:uiPriority w:val="99"/>
    <w:semiHidden/>
    <w:rsid w:val="0097326C"/>
    <w:rPr>
      <w:rFonts w:ascii="Consolas" w:hAnsi="Consolas" w:cs="Calibri"/>
      <w:szCs w:val="20"/>
    </w:rPr>
  </w:style>
  <w:style w:type="paragraph" w:styleId="aff6">
    <w:name w:val="Plain Text"/>
    <w:basedOn w:val="a2"/>
    <w:link w:val="aff7"/>
    <w:uiPriority w:val="99"/>
    <w:semiHidden/>
    <w:unhideWhenUsed/>
    <w:rsid w:val="0097326C"/>
    <w:rPr>
      <w:rFonts w:ascii="Consolas" w:hAnsi="Consolas"/>
      <w:szCs w:val="21"/>
    </w:rPr>
  </w:style>
  <w:style w:type="character" w:customStyle="1" w:styleId="aff7">
    <w:name w:val="Текст Знак"/>
    <w:basedOn w:val="a3"/>
    <w:link w:val="aff6"/>
    <w:uiPriority w:val="99"/>
    <w:semiHidden/>
    <w:rsid w:val="0097326C"/>
    <w:rPr>
      <w:rFonts w:ascii="Consolas" w:hAnsi="Consolas" w:cs="Calibri"/>
      <w:szCs w:val="21"/>
    </w:rPr>
  </w:style>
  <w:style w:type="character" w:styleId="aff8">
    <w:name w:val="Placeholder Text"/>
    <w:basedOn w:val="a3"/>
    <w:uiPriority w:val="99"/>
    <w:semiHidden/>
    <w:rsid w:val="0097326C"/>
    <w:rPr>
      <w:rFonts w:ascii="Calibri" w:hAnsi="Calibri" w:cs="Calibri"/>
      <w:color w:val="3B3838" w:themeColor="background2" w:themeShade="40"/>
    </w:rPr>
  </w:style>
  <w:style w:type="paragraph" w:styleId="aff9">
    <w:name w:val="header"/>
    <w:basedOn w:val="a2"/>
    <w:link w:val="affa"/>
    <w:uiPriority w:val="99"/>
    <w:unhideWhenUsed/>
    <w:rsid w:val="0097326C"/>
  </w:style>
  <w:style w:type="character" w:customStyle="1" w:styleId="affa">
    <w:name w:val="Верхний колонтитул Знак"/>
    <w:basedOn w:val="a3"/>
    <w:link w:val="aff9"/>
    <w:uiPriority w:val="99"/>
    <w:rsid w:val="0097326C"/>
    <w:rPr>
      <w:rFonts w:ascii="Calibri" w:hAnsi="Calibri" w:cs="Calibri"/>
    </w:rPr>
  </w:style>
  <w:style w:type="paragraph" w:styleId="affb">
    <w:name w:val="footer"/>
    <w:basedOn w:val="a2"/>
    <w:link w:val="affc"/>
    <w:uiPriority w:val="99"/>
    <w:unhideWhenUsed/>
    <w:rsid w:val="0097326C"/>
  </w:style>
  <w:style w:type="character" w:customStyle="1" w:styleId="affc">
    <w:name w:val="Нижний колонтитул Знак"/>
    <w:basedOn w:val="a3"/>
    <w:link w:val="affb"/>
    <w:uiPriority w:val="99"/>
    <w:rsid w:val="0097326C"/>
    <w:rPr>
      <w:rFonts w:ascii="Calibri" w:hAnsi="Calibri" w:cs="Calibri"/>
    </w:rPr>
  </w:style>
  <w:style w:type="paragraph" w:styleId="91">
    <w:name w:val="toc 9"/>
    <w:basedOn w:val="a2"/>
    <w:next w:val="a2"/>
    <w:autoRedefine/>
    <w:uiPriority w:val="39"/>
    <w:semiHidden/>
    <w:unhideWhenUsed/>
    <w:rsid w:val="0097326C"/>
    <w:pPr>
      <w:spacing w:after="120"/>
      <w:ind w:left="1757"/>
    </w:pPr>
  </w:style>
  <w:style w:type="character" w:styleId="affd">
    <w:name w:val="Mention"/>
    <w:basedOn w:val="a3"/>
    <w:uiPriority w:val="99"/>
    <w:semiHidden/>
    <w:unhideWhenUsed/>
    <w:rsid w:val="0097326C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97326C"/>
    <w:pPr>
      <w:numPr>
        <w:numId w:val="24"/>
      </w:numPr>
    </w:pPr>
  </w:style>
  <w:style w:type="numbering" w:styleId="1ai">
    <w:name w:val="Outline List 1"/>
    <w:basedOn w:val="a5"/>
    <w:uiPriority w:val="99"/>
    <w:semiHidden/>
    <w:unhideWhenUsed/>
    <w:rsid w:val="0097326C"/>
    <w:pPr>
      <w:numPr>
        <w:numId w:val="25"/>
      </w:numPr>
    </w:pPr>
  </w:style>
  <w:style w:type="character" w:styleId="HTML4">
    <w:name w:val="HTML Variable"/>
    <w:basedOn w:val="a3"/>
    <w:uiPriority w:val="99"/>
    <w:semiHidden/>
    <w:unhideWhenUsed/>
    <w:rsid w:val="0097326C"/>
    <w:rPr>
      <w:rFonts w:ascii="Calibri" w:hAnsi="Calibri" w:cs="Calibri"/>
      <w:i/>
      <w:iCs/>
    </w:rPr>
  </w:style>
  <w:style w:type="paragraph" w:styleId="HTML5">
    <w:name w:val="HTML Address"/>
    <w:basedOn w:val="a2"/>
    <w:link w:val="HTML6"/>
    <w:uiPriority w:val="99"/>
    <w:semiHidden/>
    <w:unhideWhenUsed/>
    <w:rsid w:val="0097326C"/>
    <w:rPr>
      <w:i/>
      <w:iCs/>
    </w:rPr>
  </w:style>
  <w:style w:type="character" w:customStyle="1" w:styleId="HTML6">
    <w:name w:val="Адрес HTML Знак"/>
    <w:basedOn w:val="a3"/>
    <w:link w:val="HTML5"/>
    <w:uiPriority w:val="99"/>
    <w:semiHidden/>
    <w:rsid w:val="0097326C"/>
    <w:rPr>
      <w:rFonts w:ascii="Calibri" w:hAnsi="Calibri" w:cs="Calibri"/>
      <w:i/>
      <w:iCs/>
    </w:rPr>
  </w:style>
  <w:style w:type="character" w:styleId="HTML7">
    <w:name w:val="HTML Definition"/>
    <w:basedOn w:val="a3"/>
    <w:uiPriority w:val="99"/>
    <w:semiHidden/>
    <w:unhideWhenUsed/>
    <w:rsid w:val="0097326C"/>
    <w:rPr>
      <w:rFonts w:ascii="Calibri" w:hAnsi="Calibri" w:cs="Calibri"/>
      <w:i/>
      <w:iCs/>
    </w:rPr>
  </w:style>
  <w:style w:type="character" w:styleId="HTML8">
    <w:name w:val="HTML Cite"/>
    <w:basedOn w:val="a3"/>
    <w:uiPriority w:val="99"/>
    <w:semiHidden/>
    <w:unhideWhenUsed/>
    <w:rsid w:val="0097326C"/>
    <w:rPr>
      <w:rFonts w:ascii="Calibri" w:hAnsi="Calibri" w:cs="Calibri"/>
      <w:i/>
      <w:iCs/>
    </w:rPr>
  </w:style>
  <w:style w:type="character" w:styleId="HTML9">
    <w:name w:val="HTML Sample"/>
    <w:basedOn w:val="a3"/>
    <w:uiPriority w:val="99"/>
    <w:semiHidden/>
    <w:unhideWhenUsed/>
    <w:rsid w:val="0097326C"/>
    <w:rPr>
      <w:rFonts w:ascii="Consolas" w:hAnsi="Consolas" w:cs="Calibri"/>
      <w:sz w:val="24"/>
      <w:szCs w:val="24"/>
    </w:rPr>
  </w:style>
  <w:style w:type="character" w:styleId="HTMLa">
    <w:name w:val="HTML Acronym"/>
    <w:basedOn w:val="a3"/>
    <w:uiPriority w:val="99"/>
    <w:semiHidden/>
    <w:unhideWhenUsed/>
    <w:rsid w:val="0097326C"/>
    <w:rPr>
      <w:rFonts w:ascii="Calibri" w:hAnsi="Calibri" w:cs="Calibri"/>
    </w:rPr>
  </w:style>
  <w:style w:type="paragraph" w:styleId="11">
    <w:name w:val="toc 1"/>
    <w:basedOn w:val="a2"/>
    <w:next w:val="a2"/>
    <w:autoRedefine/>
    <w:uiPriority w:val="39"/>
    <w:unhideWhenUsed/>
    <w:rsid w:val="0097326C"/>
    <w:pPr>
      <w:spacing w:after="100"/>
    </w:pPr>
  </w:style>
  <w:style w:type="paragraph" w:styleId="26">
    <w:name w:val="toc 2"/>
    <w:basedOn w:val="a2"/>
    <w:next w:val="a2"/>
    <w:autoRedefine/>
    <w:uiPriority w:val="39"/>
    <w:unhideWhenUsed/>
    <w:rsid w:val="0097326C"/>
    <w:pPr>
      <w:spacing w:after="100"/>
      <w:ind w:left="220"/>
    </w:pPr>
  </w:style>
  <w:style w:type="paragraph" w:styleId="37">
    <w:name w:val="toc 3"/>
    <w:basedOn w:val="a2"/>
    <w:next w:val="a2"/>
    <w:autoRedefine/>
    <w:uiPriority w:val="39"/>
    <w:semiHidden/>
    <w:unhideWhenUsed/>
    <w:rsid w:val="0097326C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unhideWhenUsed/>
    <w:rsid w:val="0097326C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unhideWhenUsed/>
    <w:rsid w:val="0097326C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unhideWhenUsed/>
    <w:rsid w:val="0097326C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unhideWhenUsed/>
    <w:rsid w:val="0097326C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unhideWhenUsed/>
    <w:rsid w:val="0097326C"/>
    <w:pPr>
      <w:spacing w:after="100"/>
      <w:ind w:left="1540"/>
    </w:pPr>
  </w:style>
  <w:style w:type="paragraph" w:styleId="affe">
    <w:name w:val="TOC Heading"/>
    <w:basedOn w:val="1"/>
    <w:next w:val="a2"/>
    <w:uiPriority w:val="39"/>
    <w:semiHidden/>
    <w:unhideWhenUsed/>
    <w:qFormat/>
    <w:rsid w:val="0097326C"/>
    <w:pPr>
      <w:outlineLvl w:val="9"/>
    </w:pPr>
    <w:rPr>
      <w:color w:val="2E74B5" w:themeColor="accent1" w:themeShade="BF"/>
    </w:rPr>
  </w:style>
  <w:style w:type="table" w:styleId="afff">
    <w:name w:val="Table Professional"/>
    <w:basedOn w:val="a4"/>
    <w:uiPriority w:val="99"/>
    <w:semiHidden/>
    <w:unhideWhenUsed/>
    <w:rsid w:val="0097326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4"/>
    <w:uiPriority w:val="65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rsid w:val="0097326C"/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7">
    <w:name w:val="Medium List 2"/>
    <w:basedOn w:val="a4"/>
    <w:uiPriority w:val="66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4"/>
    <w:uiPriority w:val="63"/>
    <w:semiHidden/>
    <w:unhideWhenUsed/>
    <w:rsid w:val="0097326C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rsid w:val="0097326C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97326C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97326C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97326C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97326C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97326C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8">
    <w:name w:val="Medium Shading 2"/>
    <w:basedOn w:val="a4"/>
    <w:uiPriority w:val="64"/>
    <w:semiHidden/>
    <w:unhideWhenUsed/>
    <w:rsid w:val="0097326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rsid w:val="0097326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97326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97326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97326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97326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97326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4"/>
    <w:uiPriority w:val="67"/>
    <w:semiHidden/>
    <w:unhideWhenUsed/>
    <w:rsid w:val="0097326C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97326C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97326C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97326C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97326C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97326C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97326C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9">
    <w:name w:val="Medium Grid 2"/>
    <w:basedOn w:val="a4"/>
    <w:uiPriority w:val="68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8">
    <w:name w:val="Medium Grid 3"/>
    <w:basedOn w:val="a4"/>
    <w:uiPriority w:val="69"/>
    <w:semiHidden/>
    <w:unhideWhenUsed/>
    <w:rsid w:val="0097326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97326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97326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97326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97326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97326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97326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ff0">
    <w:name w:val="Bibliography"/>
    <w:basedOn w:val="a2"/>
    <w:next w:val="a2"/>
    <w:uiPriority w:val="37"/>
    <w:semiHidden/>
    <w:unhideWhenUsed/>
    <w:rsid w:val="0097326C"/>
  </w:style>
  <w:style w:type="character" w:styleId="afff1">
    <w:name w:val="Hashtag"/>
    <w:basedOn w:val="a3"/>
    <w:uiPriority w:val="99"/>
    <w:semiHidden/>
    <w:unhideWhenUsed/>
    <w:rsid w:val="0097326C"/>
    <w:rPr>
      <w:rFonts w:ascii="Calibri" w:hAnsi="Calibri" w:cs="Calibri"/>
      <w:color w:val="2B579A"/>
      <w:shd w:val="clear" w:color="auto" w:fill="E1DFDD"/>
    </w:rPr>
  </w:style>
  <w:style w:type="paragraph" w:styleId="afff2">
    <w:name w:val="Message Header"/>
    <w:basedOn w:val="a2"/>
    <w:link w:val="afff3"/>
    <w:uiPriority w:val="99"/>
    <w:semiHidden/>
    <w:unhideWhenUsed/>
    <w:rsid w:val="0097326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afff3">
    <w:name w:val="Шапка Знак"/>
    <w:basedOn w:val="a3"/>
    <w:link w:val="afff2"/>
    <w:uiPriority w:val="99"/>
    <w:semiHidden/>
    <w:rsid w:val="0097326C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afff4">
    <w:name w:val="Table Elegant"/>
    <w:basedOn w:val="a4"/>
    <w:uiPriority w:val="99"/>
    <w:semiHidden/>
    <w:unhideWhenUsed/>
    <w:rsid w:val="0097326C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5">
    <w:name w:val="List"/>
    <w:basedOn w:val="a2"/>
    <w:uiPriority w:val="99"/>
    <w:semiHidden/>
    <w:unhideWhenUsed/>
    <w:rsid w:val="0097326C"/>
    <w:pPr>
      <w:ind w:left="360" w:hanging="360"/>
      <w:contextualSpacing/>
    </w:pPr>
  </w:style>
  <w:style w:type="paragraph" w:styleId="2a">
    <w:name w:val="List 2"/>
    <w:basedOn w:val="a2"/>
    <w:uiPriority w:val="99"/>
    <w:semiHidden/>
    <w:unhideWhenUsed/>
    <w:rsid w:val="0097326C"/>
    <w:pPr>
      <w:ind w:left="720" w:hanging="360"/>
      <w:contextualSpacing/>
    </w:pPr>
  </w:style>
  <w:style w:type="paragraph" w:styleId="39">
    <w:name w:val="List 3"/>
    <w:basedOn w:val="a2"/>
    <w:uiPriority w:val="99"/>
    <w:semiHidden/>
    <w:unhideWhenUsed/>
    <w:rsid w:val="0097326C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97326C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97326C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97326C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97326C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97326C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97326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97326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97326C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97326C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97326C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6">
    <w:name w:val="List Continue"/>
    <w:basedOn w:val="a2"/>
    <w:uiPriority w:val="99"/>
    <w:semiHidden/>
    <w:unhideWhenUsed/>
    <w:rsid w:val="0097326C"/>
    <w:pPr>
      <w:spacing w:after="120"/>
      <w:ind w:left="360"/>
      <w:contextualSpacing/>
    </w:pPr>
  </w:style>
  <w:style w:type="paragraph" w:styleId="2b">
    <w:name w:val="List Continue 2"/>
    <w:basedOn w:val="a2"/>
    <w:uiPriority w:val="99"/>
    <w:semiHidden/>
    <w:unhideWhenUsed/>
    <w:rsid w:val="0097326C"/>
    <w:pPr>
      <w:spacing w:after="120"/>
      <w:ind w:left="720"/>
      <w:contextualSpacing/>
    </w:pPr>
  </w:style>
  <w:style w:type="paragraph" w:styleId="3a">
    <w:name w:val="List Continue 3"/>
    <w:basedOn w:val="a2"/>
    <w:uiPriority w:val="99"/>
    <w:semiHidden/>
    <w:unhideWhenUsed/>
    <w:rsid w:val="0097326C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97326C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97326C"/>
    <w:pPr>
      <w:spacing w:after="120"/>
      <w:ind w:left="1800"/>
      <w:contextualSpacing/>
    </w:pPr>
  </w:style>
  <w:style w:type="paragraph" w:styleId="afff7">
    <w:name w:val="List Paragraph"/>
    <w:basedOn w:val="a2"/>
    <w:uiPriority w:val="34"/>
    <w:unhideWhenUsed/>
    <w:qFormat/>
    <w:rsid w:val="0097326C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97326C"/>
    <w:pPr>
      <w:numPr>
        <w:numId w:val="1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97326C"/>
    <w:pPr>
      <w:numPr>
        <w:numId w:val="1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97326C"/>
    <w:pPr>
      <w:numPr>
        <w:numId w:val="1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97326C"/>
    <w:pPr>
      <w:numPr>
        <w:numId w:val="1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97326C"/>
    <w:pPr>
      <w:numPr>
        <w:numId w:val="1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97326C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97326C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97326C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97326C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97326C"/>
    <w:pPr>
      <w:numPr>
        <w:numId w:val="12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97326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Classic 2"/>
    <w:basedOn w:val="a4"/>
    <w:uiPriority w:val="99"/>
    <w:semiHidden/>
    <w:unhideWhenUsed/>
    <w:rsid w:val="0097326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lassic 3"/>
    <w:basedOn w:val="a4"/>
    <w:uiPriority w:val="99"/>
    <w:semiHidden/>
    <w:unhideWhenUsed/>
    <w:rsid w:val="0097326C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97326C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8">
    <w:name w:val="table of figures"/>
    <w:basedOn w:val="a2"/>
    <w:next w:val="a2"/>
    <w:uiPriority w:val="99"/>
    <w:semiHidden/>
    <w:unhideWhenUsed/>
    <w:rsid w:val="0097326C"/>
  </w:style>
  <w:style w:type="character" w:styleId="afff9">
    <w:name w:val="endnote reference"/>
    <w:basedOn w:val="a3"/>
    <w:uiPriority w:val="99"/>
    <w:semiHidden/>
    <w:unhideWhenUsed/>
    <w:rsid w:val="0097326C"/>
    <w:rPr>
      <w:rFonts w:ascii="Calibri" w:hAnsi="Calibri" w:cs="Calibri"/>
      <w:vertAlign w:val="superscript"/>
    </w:rPr>
  </w:style>
  <w:style w:type="paragraph" w:styleId="afffa">
    <w:name w:val="table of authorities"/>
    <w:basedOn w:val="a2"/>
    <w:next w:val="a2"/>
    <w:uiPriority w:val="99"/>
    <w:semiHidden/>
    <w:unhideWhenUsed/>
    <w:rsid w:val="0097326C"/>
    <w:pPr>
      <w:ind w:left="220" w:hanging="220"/>
    </w:pPr>
  </w:style>
  <w:style w:type="paragraph" w:styleId="afffb">
    <w:name w:val="toa heading"/>
    <w:basedOn w:val="a2"/>
    <w:next w:val="a2"/>
    <w:uiPriority w:val="99"/>
    <w:semiHidden/>
    <w:unhideWhenUsed/>
    <w:rsid w:val="0097326C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table" w:styleId="afffc">
    <w:name w:val="Colorful List"/>
    <w:basedOn w:val="a4"/>
    <w:uiPriority w:val="72"/>
    <w:semiHidden/>
    <w:unhideWhenUsed/>
    <w:rsid w:val="0097326C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97326C"/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97326C"/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97326C"/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97326C"/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97326C"/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60">
    <w:name w:val="Colorful List Accent 6"/>
    <w:basedOn w:val="a4"/>
    <w:uiPriority w:val="72"/>
    <w:rsid w:val="0097326C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97326C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97326C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orful 3"/>
    <w:basedOn w:val="a4"/>
    <w:uiPriority w:val="99"/>
    <w:semiHidden/>
    <w:unhideWhenUsed/>
    <w:rsid w:val="0097326C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d">
    <w:name w:val="Colorful Shading"/>
    <w:basedOn w:val="a4"/>
    <w:uiPriority w:val="71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rsid w:val="0097326C"/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e">
    <w:name w:val="Colorful Grid"/>
    <w:basedOn w:val="a4"/>
    <w:uiPriority w:val="73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-62">
    <w:name w:val="Colorful Grid Accent 6"/>
    <w:basedOn w:val="a4"/>
    <w:uiPriority w:val="73"/>
    <w:rsid w:val="0097326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ff">
    <w:name w:val="envelope address"/>
    <w:basedOn w:val="a2"/>
    <w:uiPriority w:val="99"/>
    <w:semiHidden/>
    <w:unhideWhenUsed/>
    <w:rsid w:val="0097326C"/>
    <w:pPr>
      <w:framePr w:w="7920" w:h="1980" w:hRule="exact" w:hSpace="180" w:wrap="auto" w:hAnchor="page" w:xAlign="center" w:yAlign="bottom"/>
      <w:ind w:left="2880"/>
    </w:pPr>
    <w:rPr>
      <w:rFonts w:ascii="Calibri Light" w:eastAsiaTheme="majorEastAsia" w:hAnsi="Calibri Light" w:cs="Calibri Light"/>
      <w:sz w:val="24"/>
      <w:szCs w:val="24"/>
    </w:rPr>
  </w:style>
  <w:style w:type="numbering" w:styleId="a1">
    <w:name w:val="Outline List 3"/>
    <w:basedOn w:val="a5"/>
    <w:uiPriority w:val="99"/>
    <w:semiHidden/>
    <w:unhideWhenUsed/>
    <w:rsid w:val="0097326C"/>
    <w:pPr>
      <w:numPr>
        <w:numId w:val="26"/>
      </w:numPr>
    </w:pPr>
  </w:style>
  <w:style w:type="table" w:styleId="17">
    <w:name w:val="Plain Table 1"/>
    <w:basedOn w:val="a4"/>
    <w:uiPriority w:val="41"/>
    <w:rsid w:val="0097326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97326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4"/>
    <w:uiPriority w:val="43"/>
    <w:rsid w:val="0097326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97326C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97326C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0">
    <w:name w:val="No Spacing"/>
    <w:uiPriority w:val="1"/>
    <w:qFormat/>
    <w:rsid w:val="0097326C"/>
    <w:rPr>
      <w:rFonts w:ascii="Calibri" w:hAnsi="Calibri" w:cs="Calibri"/>
    </w:rPr>
  </w:style>
  <w:style w:type="paragraph" w:styleId="affff1">
    <w:name w:val="Date"/>
    <w:basedOn w:val="a2"/>
    <w:next w:val="a2"/>
    <w:link w:val="affff2"/>
    <w:uiPriority w:val="99"/>
    <w:semiHidden/>
    <w:unhideWhenUsed/>
    <w:rsid w:val="0097326C"/>
  </w:style>
  <w:style w:type="character" w:customStyle="1" w:styleId="affff2">
    <w:name w:val="Дата Знак"/>
    <w:basedOn w:val="a3"/>
    <w:link w:val="affff1"/>
    <w:uiPriority w:val="99"/>
    <w:semiHidden/>
    <w:rsid w:val="0097326C"/>
    <w:rPr>
      <w:rFonts w:ascii="Calibri" w:hAnsi="Calibri" w:cs="Calibri"/>
    </w:rPr>
  </w:style>
  <w:style w:type="paragraph" w:styleId="affff3">
    <w:name w:val="Normal (Web)"/>
    <w:basedOn w:val="a2"/>
    <w:uiPriority w:val="99"/>
    <w:semiHidden/>
    <w:unhideWhenUsed/>
    <w:rsid w:val="0097326C"/>
    <w:rPr>
      <w:rFonts w:ascii="Times New Roman" w:hAnsi="Times New Roman" w:cs="Times New Roman"/>
      <w:sz w:val="24"/>
      <w:szCs w:val="24"/>
    </w:rPr>
  </w:style>
  <w:style w:type="character" w:styleId="-">
    <w:name w:val="Smart Hyperlink"/>
    <w:basedOn w:val="a3"/>
    <w:uiPriority w:val="99"/>
    <w:semiHidden/>
    <w:unhideWhenUsed/>
    <w:rsid w:val="0097326C"/>
    <w:rPr>
      <w:rFonts w:ascii="Calibri" w:hAnsi="Calibri" w:cs="Calibri"/>
      <w:u w:val="dotted"/>
    </w:rPr>
  </w:style>
  <w:style w:type="character" w:styleId="affff4">
    <w:name w:val="Unresolved Mention"/>
    <w:basedOn w:val="a3"/>
    <w:uiPriority w:val="99"/>
    <w:semiHidden/>
    <w:unhideWhenUsed/>
    <w:rsid w:val="0097326C"/>
    <w:rPr>
      <w:rFonts w:ascii="Calibri" w:hAnsi="Calibri" w:cs="Calibri"/>
      <w:color w:val="605E5C"/>
      <w:shd w:val="clear" w:color="auto" w:fill="E1DFDD"/>
    </w:rPr>
  </w:style>
  <w:style w:type="paragraph" w:styleId="affff5">
    <w:name w:val="Body Text"/>
    <w:basedOn w:val="a2"/>
    <w:link w:val="affff6"/>
    <w:uiPriority w:val="1"/>
    <w:unhideWhenUsed/>
    <w:qFormat/>
    <w:rsid w:val="0097326C"/>
    <w:pPr>
      <w:spacing w:after="120"/>
    </w:pPr>
  </w:style>
  <w:style w:type="character" w:customStyle="1" w:styleId="affff6">
    <w:name w:val="Основной текст Знак"/>
    <w:basedOn w:val="a3"/>
    <w:link w:val="affff5"/>
    <w:uiPriority w:val="99"/>
    <w:semiHidden/>
    <w:rsid w:val="0097326C"/>
    <w:rPr>
      <w:rFonts w:ascii="Calibri" w:hAnsi="Calibri" w:cs="Calibri"/>
    </w:rPr>
  </w:style>
  <w:style w:type="paragraph" w:styleId="2f">
    <w:name w:val="Body Text 2"/>
    <w:basedOn w:val="a2"/>
    <w:link w:val="2f0"/>
    <w:uiPriority w:val="99"/>
    <w:semiHidden/>
    <w:unhideWhenUsed/>
    <w:rsid w:val="0097326C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97326C"/>
    <w:rPr>
      <w:rFonts w:ascii="Calibri" w:hAnsi="Calibri" w:cs="Calibri"/>
    </w:rPr>
  </w:style>
  <w:style w:type="paragraph" w:styleId="affff7">
    <w:name w:val="Body Text Indent"/>
    <w:basedOn w:val="a2"/>
    <w:link w:val="affff8"/>
    <w:uiPriority w:val="99"/>
    <w:semiHidden/>
    <w:unhideWhenUsed/>
    <w:rsid w:val="0097326C"/>
    <w:pPr>
      <w:spacing w:after="120"/>
      <w:ind w:left="360"/>
    </w:pPr>
  </w:style>
  <w:style w:type="character" w:customStyle="1" w:styleId="affff8">
    <w:name w:val="Основной текст с отступом Знак"/>
    <w:basedOn w:val="a3"/>
    <w:link w:val="affff7"/>
    <w:uiPriority w:val="99"/>
    <w:semiHidden/>
    <w:rsid w:val="0097326C"/>
    <w:rPr>
      <w:rFonts w:ascii="Calibri" w:hAnsi="Calibri" w:cs="Calibri"/>
    </w:rPr>
  </w:style>
  <w:style w:type="paragraph" w:styleId="2f1">
    <w:name w:val="Body Text Indent 2"/>
    <w:basedOn w:val="a2"/>
    <w:link w:val="2f2"/>
    <w:uiPriority w:val="99"/>
    <w:semiHidden/>
    <w:unhideWhenUsed/>
    <w:rsid w:val="0097326C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97326C"/>
    <w:rPr>
      <w:rFonts w:ascii="Calibri" w:hAnsi="Calibri" w:cs="Calibri"/>
    </w:rPr>
  </w:style>
  <w:style w:type="paragraph" w:styleId="affff9">
    <w:name w:val="Body Text First Indent"/>
    <w:basedOn w:val="affff5"/>
    <w:link w:val="affffa"/>
    <w:uiPriority w:val="99"/>
    <w:semiHidden/>
    <w:unhideWhenUsed/>
    <w:rsid w:val="0097326C"/>
    <w:pPr>
      <w:spacing w:after="0"/>
      <w:ind w:firstLine="360"/>
    </w:pPr>
  </w:style>
  <w:style w:type="character" w:customStyle="1" w:styleId="affffa">
    <w:name w:val="Красная строка Знак"/>
    <w:basedOn w:val="affff6"/>
    <w:link w:val="affff9"/>
    <w:uiPriority w:val="99"/>
    <w:semiHidden/>
    <w:rsid w:val="0097326C"/>
    <w:rPr>
      <w:rFonts w:ascii="Calibri" w:hAnsi="Calibri" w:cs="Calibri"/>
    </w:rPr>
  </w:style>
  <w:style w:type="paragraph" w:styleId="2f3">
    <w:name w:val="Body Text First Indent 2"/>
    <w:basedOn w:val="affff7"/>
    <w:link w:val="2f4"/>
    <w:uiPriority w:val="99"/>
    <w:semiHidden/>
    <w:unhideWhenUsed/>
    <w:rsid w:val="0097326C"/>
    <w:pPr>
      <w:spacing w:after="0"/>
      <w:ind w:firstLine="360"/>
    </w:pPr>
  </w:style>
  <w:style w:type="character" w:customStyle="1" w:styleId="2f4">
    <w:name w:val="Красная строка 2 Знак"/>
    <w:basedOn w:val="affff8"/>
    <w:link w:val="2f3"/>
    <w:uiPriority w:val="99"/>
    <w:semiHidden/>
    <w:rsid w:val="0097326C"/>
    <w:rPr>
      <w:rFonts w:ascii="Calibri" w:hAnsi="Calibri" w:cs="Calibri"/>
    </w:rPr>
  </w:style>
  <w:style w:type="paragraph" w:styleId="affffb">
    <w:name w:val="Normal Indent"/>
    <w:basedOn w:val="a2"/>
    <w:uiPriority w:val="99"/>
    <w:semiHidden/>
    <w:unhideWhenUsed/>
    <w:rsid w:val="0097326C"/>
    <w:pPr>
      <w:ind w:left="720"/>
    </w:pPr>
  </w:style>
  <w:style w:type="paragraph" w:styleId="affffc">
    <w:name w:val="Note Heading"/>
    <w:basedOn w:val="a2"/>
    <w:next w:val="a2"/>
    <w:link w:val="affffd"/>
    <w:uiPriority w:val="99"/>
    <w:semiHidden/>
    <w:unhideWhenUsed/>
    <w:rsid w:val="0097326C"/>
  </w:style>
  <w:style w:type="character" w:customStyle="1" w:styleId="affffd">
    <w:name w:val="Заголовок записки Знак"/>
    <w:basedOn w:val="a3"/>
    <w:link w:val="affffc"/>
    <w:uiPriority w:val="99"/>
    <w:semiHidden/>
    <w:rsid w:val="0097326C"/>
    <w:rPr>
      <w:rFonts w:ascii="Calibri" w:hAnsi="Calibri" w:cs="Calibri"/>
    </w:rPr>
  </w:style>
  <w:style w:type="table" w:styleId="affffe">
    <w:name w:val="Table Contemporary"/>
    <w:basedOn w:val="a4"/>
    <w:uiPriority w:val="99"/>
    <w:semiHidden/>
    <w:unhideWhenUsed/>
    <w:rsid w:val="0097326C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">
    <w:name w:val="Light List"/>
    <w:basedOn w:val="a4"/>
    <w:uiPriority w:val="61"/>
    <w:semiHidden/>
    <w:unhideWhenUsed/>
    <w:rsid w:val="0097326C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3">
    <w:name w:val="Light List Accent 1"/>
    <w:basedOn w:val="a4"/>
    <w:uiPriority w:val="61"/>
    <w:semiHidden/>
    <w:unhideWhenUsed/>
    <w:rsid w:val="0097326C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97326C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97326C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97326C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97326C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97326C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f0">
    <w:name w:val="Light Shading"/>
    <w:basedOn w:val="a4"/>
    <w:uiPriority w:val="60"/>
    <w:semiHidden/>
    <w:unhideWhenUsed/>
    <w:rsid w:val="0097326C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4">
    <w:name w:val="Light Shading Accent 1"/>
    <w:basedOn w:val="a4"/>
    <w:uiPriority w:val="60"/>
    <w:semiHidden/>
    <w:unhideWhenUsed/>
    <w:rsid w:val="0097326C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97326C"/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97326C"/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97326C"/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97326C"/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97326C"/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ff1">
    <w:name w:val="Light Grid"/>
    <w:basedOn w:val="a4"/>
    <w:uiPriority w:val="62"/>
    <w:semiHidden/>
    <w:unhideWhenUsed/>
    <w:rsid w:val="0097326C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5">
    <w:name w:val="Light Grid Accent 1"/>
    <w:basedOn w:val="a4"/>
    <w:uiPriority w:val="62"/>
    <w:rsid w:val="0097326C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97326C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97326C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97326C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97326C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97326C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f2">
    <w:name w:val="Dark List"/>
    <w:basedOn w:val="a4"/>
    <w:uiPriority w:val="70"/>
    <w:semiHidden/>
    <w:unhideWhenUsed/>
    <w:rsid w:val="0097326C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6">
    <w:name w:val="Dark List Accent 1"/>
    <w:basedOn w:val="a4"/>
    <w:uiPriority w:val="70"/>
    <w:semiHidden/>
    <w:unhideWhenUsed/>
    <w:rsid w:val="0097326C"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97326C"/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97326C"/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97326C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97326C"/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-66">
    <w:name w:val="Dark List Accent 6"/>
    <w:basedOn w:val="a4"/>
    <w:uiPriority w:val="70"/>
    <w:rsid w:val="0097326C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-17">
    <w:name w:val="List Table 1 Light"/>
    <w:basedOn w:val="a4"/>
    <w:uiPriority w:val="46"/>
    <w:rsid w:val="0097326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97326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120">
    <w:name w:val="List Table 1 Light Accent 2"/>
    <w:basedOn w:val="a4"/>
    <w:uiPriority w:val="46"/>
    <w:rsid w:val="0097326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130">
    <w:name w:val="List Table 1 Light Accent 3"/>
    <w:basedOn w:val="a4"/>
    <w:uiPriority w:val="46"/>
    <w:rsid w:val="0097326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40">
    <w:name w:val="List Table 1 Light Accent 4"/>
    <w:basedOn w:val="a4"/>
    <w:uiPriority w:val="46"/>
    <w:rsid w:val="0097326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150">
    <w:name w:val="List Table 1 Light Accent 5"/>
    <w:basedOn w:val="a4"/>
    <w:uiPriority w:val="46"/>
    <w:rsid w:val="0097326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160">
    <w:name w:val="List Table 1 Light Accent 6"/>
    <w:basedOn w:val="a4"/>
    <w:uiPriority w:val="46"/>
    <w:rsid w:val="0097326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27">
    <w:name w:val="List Table 2"/>
    <w:basedOn w:val="a4"/>
    <w:uiPriority w:val="47"/>
    <w:rsid w:val="0097326C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97326C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220">
    <w:name w:val="List Table 2 Accent 2"/>
    <w:basedOn w:val="a4"/>
    <w:uiPriority w:val="47"/>
    <w:rsid w:val="0097326C"/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0">
    <w:name w:val="List Table 2 Accent 3"/>
    <w:basedOn w:val="a4"/>
    <w:uiPriority w:val="47"/>
    <w:rsid w:val="0097326C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0">
    <w:name w:val="List Table 2 Accent 4"/>
    <w:basedOn w:val="a4"/>
    <w:uiPriority w:val="47"/>
    <w:rsid w:val="0097326C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0">
    <w:name w:val="List Table 2 Accent 5"/>
    <w:basedOn w:val="a4"/>
    <w:uiPriority w:val="47"/>
    <w:rsid w:val="0097326C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260">
    <w:name w:val="List Table 2 Accent 6"/>
    <w:basedOn w:val="a4"/>
    <w:uiPriority w:val="47"/>
    <w:rsid w:val="0097326C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7">
    <w:name w:val="List Table 3"/>
    <w:basedOn w:val="a4"/>
    <w:uiPriority w:val="48"/>
    <w:rsid w:val="0097326C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97326C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97326C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97326C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97326C"/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97326C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97326C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97326C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97326C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420">
    <w:name w:val="List Table 4 Accent 2"/>
    <w:basedOn w:val="a4"/>
    <w:uiPriority w:val="49"/>
    <w:rsid w:val="0097326C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0">
    <w:name w:val="List Table 4 Accent 3"/>
    <w:basedOn w:val="a4"/>
    <w:uiPriority w:val="49"/>
    <w:rsid w:val="0097326C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0">
    <w:name w:val="List Table 4 Accent 4"/>
    <w:basedOn w:val="a4"/>
    <w:uiPriority w:val="49"/>
    <w:rsid w:val="0097326C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0">
    <w:name w:val="List Table 4 Accent 5"/>
    <w:basedOn w:val="a4"/>
    <w:uiPriority w:val="49"/>
    <w:rsid w:val="0097326C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460">
    <w:name w:val="List Table 4 Accent 6"/>
    <w:basedOn w:val="a4"/>
    <w:uiPriority w:val="49"/>
    <w:rsid w:val="0097326C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7">
    <w:name w:val="List Table 5 Dark"/>
    <w:basedOn w:val="a4"/>
    <w:uiPriority w:val="50"/>
    <w:rsid w:val="0097326C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97326C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97326C"/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97326C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97326C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97326C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97326C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97326C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97326C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620">
    <w:name w:val="List Table 6 Colorful Accent 2"/>
    <w:basedOn w:val="a4"/>
    <w:uiPriority w:val="51"/>
    <w:rsid w:val="0097326C"/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0">
    <w:name w:val="List Table 6 Colorful Accent 3"/>
    <w:basedOn w:val="a4"/>
    <w:uiPriority w:val="51"/>
    <w:rsid w:val="0097326C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0">
    <w:name w:val="List Table 6 Colorful Accent 4"/>
    <w:basedOn w:val="a4"/>
    <w:uiPriority w:val="51"/>
    <w:rsid w:val="0097326C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0">
    <w:name w:val="List Table 6 Colorful Accent 5"/>
    <w:basedOn w:val="a4"/>
    <w:uiPriority w:val="51"/>
    <w:rsid w:val="0097326C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660">
    <w:name w:val="List Table 6 Colorful Accent 6"/>
    <w:basedOn w:val="a4"/>
    <w:uiPriority w:val="51"/>
    <w:rsid w:val="0097326C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0">
    <w:name w:val="List Table 7 Colorful"/>
    <w:basedOn w:val="a4"/>
    <w:uiPriority w:val="52"/>
    <w:rsid w:val="0097326C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97326C"/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97326C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97326C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97326C"/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97326C"/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97326C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3">
    <w:name w:val="E-mail Signature"/>
    <w:basedOn w:val="a2"/>
    <w:link w:val="afffff4"/>
    <w:uiPriority w:val="99"/>
    <w:semiHidden/>
    <w:unhideWhenUsed/>
    <w:rsid w:val="0097326C"/>
  </w:style>
  <w:style w:type="character" w:customStyle="1" w:styleId="afffff4">
    <w:name w:val="Электронная подпись Знак"/>
    <w:basedOn w:val="a3"/>
    <w:link w:val="afffff3"/>
    <w:uiPriority w:val="99"/>
    <w:semiHidden/>
    <w:rsid w:val="0097326C"/>
    <w:rPr>
      <w:rFonts w:ascii="Calibri" w:hAnsi="Calibri" w:cs="Calibri"/>
    </w:rPr>
  </w:style>
  <w:style w:type="paragraph" w:styleId="afffff5">
    <w:name w:val="Salutation"/>
    <w:basedOn w:val="a2"/>
    <w:next w:val="a2"/>
    <w:link w:val="afffff6"/>
    <w:uiPriority w:val="99"/>
    <w:semiHidden/>
    <w:unhideWhenUsed/>
    <w:rsid w:val="0097326C"/>
  </w:style>
  <w:style w:type="character" w:customStyle="1" w:styleId="afffff6">
    <w:name w:val="Приветствие Знак"/>
    <w:basedOn w:val="a3"/>
    <w:link w:val="afffff5"/>
    <w:uiPriority w:val="99"/>
    <w:semiHidden/>
    <w:rsid w:val="0097326C"/>
    <w:rPr>
      <w:rFonts w:ascii="Calibri" w:hAnsi="Calibri" w:cs="Calibri"/>
    </w:rPr>
  </w:style>
  <w:style w:type="table" w:styleId="18">
    <w:name w:val="Table Columns 1"/>
    <w:basedOn w:val="a4"/>
    <w:uiPriority w:val="99"/>
    <w:semiHidden/>
    <w:unhideWhenUsed/>
    <w:rsid w:val="0097326C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97326C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97326C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97326C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97326C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7">
    <w:name w:val="Signature"/>
    <w:basedOn w:val="a2"/>
    <w:link w:val="afffff8"/>
    <w:uiPriority w:val="99"/>
    <w:semiHidden/>
    <w:unhideWhenUsed/>
    <w:rsid w:val="0097326C"/>
    <w:pPr>
      <w:ind w:left="4320"/>
    </w:pPr>
  </w:style>
  <w:style w:type="character" w:customStyle="1" w:styleId="afffff8">
    <w:name w:val="Подпись Знак"/>
    <w:basedOn w:val="a3"/>
    <w:link w:val="afffff7"/>
    <w:uiPriority w:val="99"/>
    <w:semiHidden/>
    <w:rsid w:val="0097326C"/>
    <w:rPr>
      <w:rFonts w:ascii="Calibri" w:hAnsi="Calibri" w:cs="Calibri"/>
    </w:rPr>
  </w:style>
  <w:style w:type="table" w:styleId="19">
    <w:name w:val="Table Simple 1"/>
    <w:basedOn w:val="a4"/>
    <w:uiPriority w:val="99"/>
    <w:semiHidden/>
    <w:unhideWhenUsed/>
    <w:rsid w:val="0097326C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97326C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97326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Subtle 1"/>
    <w:basedOn w:val="a4"/>
    <w:uiPriority w:val="99"/>
    <w:semiHidden/>
    <w:unhideWhenUsed/>
    <w:rsid w:val="0097326C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rsid w:val="0097326C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b">
    <w:name w:val="index 1"/>
    <w:basedOn w:val="a2"/>
    <w:next w:val="a2"/>
    <w:autoRedefine/>
    <w:uiPriority w:val="99"/>
    <w:semiHidden/>
    <w:unhideWhenUsed/>
    <w:rsid w:val="0097326C"/>
    <w:pPr>
      <w:ind w:left="220" w:hanging="220"/>
    </w:pPr>
  </w:style>
  <w:style w:type="paragraph" w:styleId="2f8">
    <w:name w:val="index 2"/>
    <w:basedOn w:val="a2"/>
    <w:next w:val="a2"/>
    <w:autoRedefine/>
    <w:uiPriority w:val="99"/>
    <w:semiHidden/>
    <w:unhideWhenUsed/>
    <w:rsid w:val="0097326C"/>
    <w:pPr>
      <w:ind w:left="440" w:hanging="220"/>
    </w:pPr>
  </w:style>
  <w:style w:type="paragraph" w:styleId="3f0">
    <w:name w:val="index 3"/>
    <w:basedOn w:val="a2"/>
    <w:next w:val="a2"/>
    <w:autoRedefine/>
    <w:uiPriority w:val="99"/>
    <w:semiHidden/>
    <w:unhideWhenUsed/>
    <w:rsid w:val="0097326C"/>
    <w:pPr>
      <w:ind w:left="660" w:hanging="220"/>
    </w:pPr>
  </w:style>
  <w:style w:type="paragraph" w:styleId="49">
    <w:name w:val="index 4"/>
    <w:basedOn w:val="a2"/>
    <w:next w:val="a2"/>
    <w:autoRedefine/>
    <w:uiPriority w:val="99"/>
    <w:semiHidden/>
    <w:unhideWhenUsed/>
    <w:rsid w:val="0097326C"/>
    <w:pPr>
      <w:ind w:left="880" w:hanging="220"/>
    </w:pPr>
  </w:style>
  <w:style w:type="paragraph" w:styleId="58">
    <w:name w:val="index 5"/>
    <w:basedOn w:val="a2"/>
    <w:next w:val="a2"/>
    <w:autoRedefine/>
    <w:uiPriority w:val="99"/>
    <w:semiHidden/>
    <w:unhideWhenUsed/>
    <w:rsid w:val="0097326C"/>
    <w:pPr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97326C"/>
    <w:pPr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97326C"/>
    <w:pPr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97326C"/>
    <w:pPr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97326C"/>
    <w:pPr>
      <w:ind w:left="1980" w:hanging="220"/>
    </w:pPr>
  </w:style>
  <w:style w:type="paragraph" w:styleId="afffff9">
    <w:name w:val="index heading"/>
    <w:basedOn w:val="a2"/>
    <w:next w:val="1b"/>
    <w:uiPriority w:val="99"/>
    <w:semiHidden/>
    <w:unhideWhenUsed/>
    <w:rsid w:val="0097326C"/>
    <w:rPr>
      <w:rFonts w:ascii="Calibri Light" w:eastAsiaTheme="majorEastAsia" w:hAnsi="Calibri Light" w:cs="Calibri Light"/>
      <w:b/>
      <w:bCs/>
    </w:rPr>
  </w:style>
  <w:style w:type="paragraph" w:styleId="afffffa">
    <w:name w:val="Closing"/>
    <w:basedOn w:val="a2"/>
    <w:link w:val="afffffb"/>
    <w:uiPriority w:val="99"/>
    <w:semiHidden/>
    <w:unhideWhenUsed/>
    <w:rsid w:val="0097326C"/>
    <w:pPr>
      <w:ind w:left="4320"/>
    </w:pPr>
  </w:style>
  <w:style w:type="character" w:customStyle="1" w:styleId="afffffb">
    <w:name w:val="Прощание Знак"/>
    <w:basedOn w:val="a3"/>
    <w:link w:val="afffffa"/>
    <w:uiPriority w:val="99"/>
    <w:semiHidden/>
    <w:rsid w:val="0097326C"/>
    <w:rPr>
      <w:rFonts w:ascii="Calibri" w:hAnsi="Calibri" w:cs="Calibri"/>
    </w:rPr>
  </w:style>
  <w:style w:type="table" w:styleId="afffffc">
    <w:name w:val="Table Grid"/>
    <w:basedOn w:val="a4"/>
    <w:uiPriority w:val="39"/>
    <w:rsid w:val="009732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c">
    <w:name w:val="Table Grid 1"/>
    <w:basedOn w:val="a4"/>
    <w:uiPriority w:val="99"/>
    <w:semiHidden/>
    <w:unhideWhenUsed/>
    <w:rsid w:val="0097326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97326C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97326C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97326C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97326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97326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97326C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97326C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Grid Table Light"/>
    <w:basedOn w:val="a4"/>
    <w:uiPriority w:val="40"/>
    <w:rsid w:val="0097326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8">
    <w:name w:val="Grid Table 1 Light"/>
    <w:basedOn w:val="a4"/>
    <w:uiPriority w:val="46"/>
    <w:rsid w:val="0097326C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97326C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97326C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97326C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97326C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97326C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97326C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97326C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97326C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221">
    <w:name w:val="Grid Table 2 Accent 2"/>
    <w:basedOn w:val="a4"/>
    <w:uiPriority w:val="47"/>
    <w:rsid w:val="0097326C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1">
    <w:name w:val="Grid Table 2 Accent 3"/>
    <w:basedOn w:val="a4"/>
    <w:uiPriority w:val="47"/>
    <w:rsid w:val="0097326C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1">
    <w:name w:val="Grid Table 2 Accent 4"/>
    <w:basedOn w:val="a4"/>
    <w:uiPriority w:val="47"/>
    <w:rsid w:val="0097326C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1">
    <w:name w:val="Grid Table 2 Accent 5"/>
    <w:basedOn w:val="a4"/>
    <w:uiPriority w:val="47"/>
    <w:rsid w:val="0097326C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261">
    <w:name w:val="Grid Table 2 Accent 6"/>
    <w:basedOn w:val="a4"/>
    <w:uiPriority w:val="47"/>
    <w:rsid w:val="0097326C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8">
    <w:name w:val="Grid Table 3"/>
    <w:basedOn w:val="a4"/>
    <w:uiPriority w:val="48"/>
    <w:rsid w:val="0097326C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97326C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97326C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97326C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97326C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97326C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97326C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48">
    <w:name w:val="Grid Table 4"/>
    <w:basedOn w:val="a4"/>
    <w:uiPriority w:val="49"/>
    <w:rsid w:val="0097326C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97326C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421">
    <w:name w:val="Grid Table 4 Accent 2"/>
    <w:basedOn w:val="a4"/>
    <w:uiPriority w:val="49"/>
    <w:rsid w:val="0097326C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1">
    <w:name w:val="Grid Table 4 Accent 3"/>
    <w:basedOn w:val="a4"/>
    <w:uiPriority w:val="49"/>
    <w:rsid w:val="0097326C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1">
    <w:name w:val="Grid Table 4 Accent 4"/>
    <w:basedOn w:val="a4"/>
    <w:uiPriority w:val="49"/>
    <w:rsid w:val="0097326C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1">
    <w:name w:val="Grid Table 4 Accent 5"/>
    <w:basedOn w:val="a4"/>
    <w:uiPriority w:val="49"/>
    <w:rsid w:val="0097326C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461">
    <w:name w:val="Grid Table 4 Accent 6"/>
    <w:basedOn w:val="a4"/>
    <w:uiPriority w:val="49"/>
    <w:rsid w:val="0097326C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8">
    <w:name w:val="Grid Table 5 Dark"/>
    <w:basedOn w:val="a4"/>
    <w:uiPriority w:val="50"/>
    <w:rsid w:val="0097326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97326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-521">
    <w:name w:val="Grid Table 5 Dark Accent 2"/>
    <w:basedOn w:val="a4"/>
    <w:uiPriority w:val="50"/>
    <w:rsid w:val="0097326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-531">
    <w:name w:val="Grid Table 5 Dark Accent 3"/>
    <w:basedOn w:val="a4"/>
    <w:uiPriority w:val="50"/>
    <w:rsid w:val="0097326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-541">
    <w:name w:val="Grid Table 5 Dark Accent 4"/>
    <w:basedOn w:val="a4"/>
    <w:uiPriority w:val="50"/>
    <w:rsid w:val="0097326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551">
    <w:name w:val="Grid Table 5 Dark Accent 5"/>
    <w:basedOn w:val="a4"/>
    <w:uiPriority w:val="50"/>
    <w:rsid w:val="0097326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-561">
    <w:name w:val="Grid Table 5 Dark Accent 6"/>
    <w:basedOn w:val="a4"/>
    <w:uiPriority w:val="50"/>
    <w:rsid w:val="0097326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68">
    <w:name w:val="Grid Table 6 Colorful"/>
    <w:basedOn w:val="a4"/>
    <w:uiPriority w:val="51"/>
    <w:rsid w:val="0097326C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97326C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621">
    <w:name w:val="Grid Table 6 Colorful Accent 2"/>
    <w:basedOn w:val="a4"/>
    <w:uiPriority w:val="51"/>
    <w:rsid w:val="0097326C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1">
    <w:name w:val="Grid Table 6 Colorful Accent 3"/>
    <w:basedOn w:val="a4"/>
    <w:uiPriority w:val="51"/>
    <w:rsid w:val="0097326C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1">
    <w:name w:val="Grid Table 6 Colorful Accent 4"/>
    <w:basedOn w:val="a4"/>
    <w:uiPriority w:val="51"/>
    <w:rsid w:val="0097326C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1">
    <w:name w:val="Grid Table 6 Colorful Accent 5"/>
    <w:basedOn w:val="a4"/>
    <w:uiPriority w:val="51"/>
    <w:rsid w:val="0097326C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661">
    <w:name w:val="Grid Table 6 Colorful Accent 6"/>
    <w:basedOn w:val="a4"/>
    <w:uiPriority w:val="51"/>
    <w:rsid w:val="0097326C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7">
    <w:name w:val="Grid Table 7 Colorful"/>
    <w:basedOn w:val="a4"/>
    <w:uiPriority w:val="52"/>
    <w:rsid w:val="0097326C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97326C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97326C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97326C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97326C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97326C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97326C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19">
    <w:name w:val="Table Web 1"/>
    <w:basedOn w:val="a4"/>
    <w:uiPriority w:val="99"/>
    <w:semiHidden/>
    <w:unhideWhenUsed/>
    <w:rsid w:val="0097326C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97326C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rsid w:val="0097326C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e">
    <w:name w:val="footnote reference"/>
    <w:basedOn w:val="a3"/>
    <w:uiPriority w:val="99"/>
    <w:semiHidden/>
    <w:unhideWhenUsed/>
    <w:rsid w:val="0097326C"/>
    <w:rPr>
      <w:rFonts w:ascii="Calibri" w:hAnsi="Calibri" w:cs="Calibri"/>
      <w:vertAlign w:val="superscript"/>
    </w:rPr>
  </w:style>
  <w:style w:type="character" w:styleId="affffff">
    <w:name w:val="line number"/>
    <w:basedOn w:val="a3"/>
    <w:uiPriority w:val="99"/>
    <w:semiHidden/>
    <w:unhideWhenUsed/>
    <w:rsid w:val="0097326C"/>
    <w:rPr>
      <w:rFonts w:ascii="Calibri" w:hAnsi="Calibri" w:cs="Calibri"/>
    </w:rPr>
  </w:style>
  <w:style w:type="table" w:styleId="1d">
    <w:name w:val="Table 3D effects 1"/>
    <w:basedOn w:val="a4"/>
    <w:uiPriority w:val="99"/>
    <w:semiHidden/>
    <w:unhideWhenUsed/>
    <w:rsid w:val="0097326C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97326C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97326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0">
    <w:name w:val="Table Theme"/>
    <w:basedOn w:val="a4"/>
    <w:uiPriority w:val="99"/>
    <w:semiHidden/>
    <w:unhideWhenUsed/>
    <w:rsid w:val="009732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1">
    <w:name w:val="page number"/>
    <w:basedOn w:val="a3"/>
    <w:uiPriority w:val="99"/>
    <w:semiHidden/>
    <w:unhideWhenUsed/>
    <w:rsid w:val="0097326C"/>
    <w:rPr>
      <w:rFonts w:ascii="Calibri" w:hAnsi="Calibri" w:cs="Calibri"/>
    </w:rPr>
  </w:style>
  <w:style w:type="character" w:customStyle="1" w:styleId="markedcontent">
    <w:name w:val="markedcontent"/>
    <w:basedOn w:val="a3"/>
    <w:rsid w:val="00A019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07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Local\Microsoft\Office\16.0\DTS\ru-RU%7bF0A4CDF8-4D95-4016-AECF-83FCB08CB2CD%7d\%7b42154D5B-A49A-4CCD-AC2E-AC9F56F33E35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{42154D5B-A49A-4CCD-AC2E-AC9F56F33E35}tf02786999_win32</Template>
  <TotalTime>0</TotalTime>
  <Pages>8</Pages>
  <Words>1009</Words>
  <Characters>5753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2022-12-02T08:12:00Z</dcterms:created>
  <dcterms:modified xsi:type="dcterms:W3CDTF">2022-12-02T17:57:00Z</dcterms:modified>
</cp:coreProperties>
</file>